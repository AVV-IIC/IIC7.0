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D8CC6" w14:textId="77777777" w:rsidR="005454ED" w:rsidRDefault="00EC7D69">
      <w:pPr>
        <w:jc w:val="both"/>
        <w:rPr>
          <w:b/>
          <w:bCs/>
        </w:rPr>
      </w:pPr>
      <w:r>
        <w:rPr>
          <w:noProof/>
        </w:rPr>
        <mc:AlternateContent>
          <mc:Choice Requires="wpg">
            <w:drawing>
              <wp:anchor distT="0" distB="0" distL="114300" distR="114300" simplePos="0" relativeHeight="251653632" behindDoc="0" locked="0" layoutInCell="1" allowOverlap="1" wp14:anchorId="15BD8D19" wp14:editId="15BD8D1A">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 xmlns:a="http://schemas.openxmlformats.org/drawingml/2006/main">
                  <a:graphicData uri="http://schemas.microsoft.com/office/word/2010/wordprocessingGroup">
                    <wpg:wgp>
                      <wpg:cNvGrpSpPr/>
                      <wpg:grpSpPr>
                        <a:xfrm>
                          <a:off x="0" y="0"/>
                          <a:ext cx="5981700" cy="732790"/>
                          <a:chOff x="0" y="0"/>
                          <a:chExt cx="5981700" cy="732790"/>
                        </a:xfrm>
                      </wpg:grpSpPr>
                      <pic:pic xmlns:pic="http://schemas.openxmlformats.org/drawingml/2006/picture">
                        <pic:nvPicPr>
                          <pic:cNvPr id="1" name="Image"/>
                          <pic:cNvPicPr/>
                        </pic:nvPicPr>
                        <pic:blipFill>
                          <a:blip r:embed="rId8" cstate="print"/>
                          <a:srcRect/>
                          <a:stretch>
                            <a:fill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9" cstate="print"/>
                          <a:srcRect/>
                          <a:stretch>
                            <a:fill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Group 9" o:spid="_x0000_s1026" o:spt="203" style="position:absolute;left:0pt;margin-top:0pt;height:57.7pt;width:471pt;mso-position-horizontal:center;mso-position-horizontal-relative:margin;mso-wrap-distance-bottom:0pt;mso-wrap-distance-left:9pt;mso-wrap-distance-right:9pt;mso-wrap-distance-top:0pt;z-index:251659264;mso-width-relative:page;mso-height-relative:page;" coordsize="5981700,732790" o:gfxdata="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HDf8f0YaFu729zPsAAAAASUVORK5CYIIBAA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">
                <o:lock v:ext="edit" aspectratio="f"/>
                <v:shape id="Image" o:spid="_x0000_s1026" o:spt="75" type="#_x0000_t75" style="position:absolute;left:0;top:9525;height:714375;width:3628390;" filled="f" o:preferrelative="t" stroked="f" coordsize="21600,21600" o:gfxdata="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om5W5AAAA2gAA&#10;AA8AAAAAAAAAAQAgAAAAIgAAAGRycy9kb3ducmV2LnhtbFBLAQIUABQAAAAIAIdO4kAzLwWeOwAA&#10;ADkAAAAQAAAAAAAAAAEAIAAAAAgBAABkcnMvc2hhcGV4bWwueG1sUEsFBgAAAAAGAAYAWwEAALID&#10;AAAAAA==&#10;">
                  <v:fill on="f" focussize="0,0"/>
                  <v:stroke on="f"/>
                  <v:imagedata r:id="rId10" o:title=""/>
                  <o:lock v:ext="edit" aspectratio="f"/>
                </v:shape>
                <v:shape id="Image" o:spid="_x0000_s1026" o:spt="75" type="#_x0000_t75" style="position:absolute;left:4286250;top:0;height:732790;width:1695450;" filled="f" o:preferrelative="t" stroked="f" coordsize="21600,21600" o:gfxdata="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0erb4A&#10;AADaAAAADwAAAAAAAAABACAAAAAiAAAAZHJzL2Rvd25yZXYueG1sUEsBAhQAFAAAAAgAh07iQDMv&#10;BZ47AAAAOQAAABAAAAAAAAAAAQAgAAAADQEAAGRycy9zaGFwZXhtbC54bWxQSwUGAAAAAAYABgBb&#10;AQAAtwMAAAAA&#10;">
                  <v:fill on="f" focussize="0,0"/>
                  <v:stroke on="f"/>
                  <v:imagedata r:id="rId11" o:title=""/>
                  <o:lock v:ext="edit" aspectratio="f"/>
                </v:shape>
                <w10:wrap type="square"/>
              </v:group>
            </w:pict>
          </mc:Fallback>
        </mc:AlternateContent>
      </w:r>
      <w:r>
        <w:t xml:space="preserve">         </w:t>
      </w:r>
      <w:r>
        <w:rPr>
          <w:b/>
          <w:bCs/>
        </w:rPr>
        <w:tab/>
      </w:r>
      <w:r>
        <w:rPr>
          <w:b/>
          <w:bCs/>
        </w:rPr>
        <w:tab/>
      </w:r>
      <w:r>
        <w:rPr>
          <w:b/>
          <w:bCs/>
        </w:rPr>
        <w:tab/>
      </w:r>
      <w:r>
        <w:rPr>
          <w:b/>
          <w:bCs/>
        </w:rPr>
        <w:tab/>
      </w:r>
    </w:p>
    <w:p w14:paraId="15BD8CC7" w14:textId="5A7B8CEB" w:rsidR="005454ED" w:rsidRDefault="00EC7D69">
      <w:pPr>
        <w:spacing w:line="276" w:lineRule="auto"/>
        <w:jc w:val="center"/>
        <w:rPr>
          <w:b/>
          <w:bCs/>
          <w:sz w:val="32"/>
          <w:szCs w:val="32"/>
          <w:u w:val="single"/>
          <w:lang w:val="en-US"/>
        </w:rPr>
      </w:pPr>
      <w:r>
        <w:rPr>
          <w:b/>
          <w:bCs/>
          <w:sz w:val="32"/>
          <w:szCs w:val="32"/>
          <w:u w:val="single"/>
        </w:rPr>
        <w:t>Live-in-</w:t>
      </w:r>
      <w:proofErr w:type="gramStart"/>
      <w:r>
        <w:rPr>
          <w:b/>
          <w:bCs/>
          <w:sz w:val="32"/>
          <w:szCs w:val="32"/>
          <w:u w:val="single"/>
        </w:rPr>
        <w:t>Labs :</w:t>
      </w:r>
      <w:proofErr w:type="gramEnd"/>
      <w:r>
        <w:rPr>
          <w:b/>
          <w:bCs/>
          <w:sz w:val="32"/>
          <w:szCs w:val="32"/>
          <w:u w:val="single"/>
        </w:rPr>
        <w:t xml:space="preserve"> Field Visit</w:t>
      </w:r>
      <w:r>
        <w:rPr>
          <w:b/>
          <w:bCs/>
          <w:sz w:val="32"/>
          <w:szCs w:val="32"/>
          <w:u w:val="single"/>
          <w:lang w:val="en-US"/>
        </w:rPr>
        <w:t xml:space="preserve"> to Gokul </w:t>
      </w:r>
      <w:proofErr w:type="gramStart"/>
      <w:r>
        <w:rPr>
          <w:b/>
          <w:bCs/>
          <w:sz w:val="32"/>
          <w:szCs w:val="32"/>
          <w:u w:val="single"/>
          <w:lang w:val="en-US"/>
        </w:rPr>
        <w:t>Nagar ,</w:t>
      </w:r>
      <w:proofErr w:type="spellStart"/>
      <w:r>
        <w:rPr>
          <w:b/>
          <w:bCs/>
          <w:sz w:val="32"/>
          <w:szCs w:val="32"/>
          <w:u w:val="single"/>
          <w:lang w:val="en-US"/>
        </w:rPr>
        <w:t>Ramanthapuram</w:t>
      </w:r>
      <w:proofErr w:type="spellEnd"/>
      <w:proofErr w:type="gramEnd"/>
    </w:p>
    <w:p w14:paraId="15BD8CC8" w14:textId="77777777" w:rsidR="005454ED" w:rsidRDefault="005454ED">
      <w:pPr>
        <w:spacing w:line="240" w:lineRule="auto"/>
        <w:rPr>
          <w:b/>
          <w:bCs/>
        </w:rPr>
      </w:pPr>
    </w:p>
    <w:p w14:paraId="15BD8CC9" w14:textId="77777777" w:rsidR="005454ED" w:rsidRDefault="00EC7D69">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33CB84CA" w14:textId="77777777" w:rsidR="00EC7D69" w:rsidRDefault="00EC7D69">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Pr>
          <w:lang w:val="en-US"/>
        </w:rPr>
        <w:t xml:space="preserve"> to Gokul Nagar </w:t>
      </w:r>
    </w:p>
    <w:p w14:paraId="3189F055" w14:textId="77777777" w:rsidR="00EC7D69" w:rsidRDefault="00EC7D69">
      <w:pPr>
        <w:spacing w:line="240" w:lineRule="auto"/>
      </w:pPr>
      <w:proofErr w:type="gramStart"/>
      <w:r>
        <w:rPr>
          <w:b/>
          <w:bCs/>
        </w:rPr>
        <w:t>Dates :</w:t>
      </w:r>
      <w:proofErr w:type="gramEnd"/>
      <w:r>
        <w:t xml:space="preserve"> 4/6/25 to 13/6/25</w:t>
      </w:r>
    </w:p>
    <w:p w14:paraId="35E65FCC" w14:textId="77777777" w:rsidR="00EC7D69" w:rsidRDefault="00EC7D69">
      <w:pPr>
        <w:spacing w:line="240" w:lineRule="auto"/>
      </w:pPr>
      <w:r>
        <w:rPr>
          <w:b/>
          <w:bCs/>
        </w:rPr>
        <w:t>Occasion/</w:t>
      </w:r>
      <w:proofErr w:type="gramStart"/>
      <w:r>
        <w:rPr>
          <w:b/>
          <w:bCs/>
        </w:rPr>
        <w:t>Theme :</w:t>
      </w:r>
      <w:proofErr w:type="gramEnd"/>
      <w:r>
        <w:t xml:space="preserve"> Experiential Learning</w:t>
      </w:r>
    </w:p>
    <w:p w14:paraId="15BD8CCA" w14:textId="070DC25F" w:rsidR="005454ED" w:rsidRDefault="00EC7D69">
      <w:pPr>
        <w:spacing w:line="240" w:lineRule="auto"/>
        <w:rPr>
          <w:b/>
          <w:bCs/>
        </w:rPr>
      </w:pPr>
      <w:r>
        <w:rPr>
          <w:b/>
          <w:bCs/>
        </w:rPr>
        <w:t xml:space="preserve">Organized </w:t>
      </w:r>
      <w:proofErr w:type="gramStart"/>
      <w:r>
        <w:rPr>
          <w:b/>
          <w:bCs/>
        </w:rPr>
        <w:t>by :</w:t>
      </w:r>
      <w:proofErr w:type="gramEnd"/>
      <w:r>
        <w:t xml:space="preserve"> Live-in-Labs, Amrita Vishwa Vidyapeetham</w:t>
      </w:r>
    </w:p>
    <w:p w14:paraId="15BD8CCB" w14:textId="77777777" w:rsidR="005454ED" w:rsidRDefault="005454ED">
      <w:pPr>
        <w:spacing w:line="240" w:lineRule="auto"/>
      </w:pPr>
    </w:p>
    <w:p w14:paraId="15BD8CCC" w14:textId="77777777" w:rsidR="005454ED" w:rsidRDefault="00EC7D69">
      <w:pPr>
        <w:spacing w:line="360" w:lineRule="auto"/>
      </w:pPr>
      <w:r>
        <w:t xml:space="preserve">                                                               </w:t>
      </w:r>
      <w:r>
        <w:rPr>
          <w:noProof/>
        </w:rPr>
        <w:drawing>
          <wp:inline distT="0" distB="0" distL="0" distR="0" wp14:anchorId="15BD8D1B" wp14:editId="15BD8D1C">
            <wp:extent cx="2362200" cy="897255"/>
            <wp:effectExtent l="19050" t="19050" r="19050" b="17145"/>
            <wp:docPr id="1029" name="Picture 2"/>
            <wp:cNvGraphicFramePr/>
            <a:graphic xmlns:a="http://schemas.openxmlformats.org/drawingml/2006/main">
              <a:graphicData uri="http://schemas.openxmlformats.org/drawingml/2006/picture">
                <pic:pic xmlns:pic="http://schemas.openxmlformats.org/drawingml/2006/picture">
                  <pic:nvPicPr>
                    <pic:cNvPr id="1029" name="Picture 2"/>
                    <pic:cNvPicPr/>
                  </pic:nvPicPr>
                  <pic:blipFill>
                    <a:blip r:embed="rId12" cstate="print"/>
                    <a:srcRect/>
                    <a:stretch>
                      <a:fillRect/>
                    </a:stretch>
                  </pic:blipFill>
                  <pic:spPr>
                    <a:xfrm>
                      <a:off x="0" y="0"/>
                      <a:ext cx="2362200" cy="897889"/>
                    </a:xfrm>
                    <a:prstGeom prst="rect">
                      <a:avLst/>
                    </a:prstGeom>
                    <a:ln>
                      <a:solidFill>
                        <a:schemeClr val="tx1"/>
                      </a:solidFill>
                    </a:ln>
                  </pic:spPr>
                </pic:pic>
              </a:graphicData>
            </a:graphic>
          </wp:inline>
        </w:drawing>
      </w:r>
    </w:p>
    <w:p w14:paraId="15BD8CCD" w14:textId="77777777" w:rsidR="005454ED" w:rsidRDefault="00EC7D69">
      <w:pPr>
        <w:jc w:val="both"/>
        <w:rPr>
          <w:b/>
          <w:bCs/>
        </w:rPr>
      </w:pPr>
      <w:r>
        <w:rPr>
          <w:b/>
          <w:bCs/>
        </w:rPr>
        <w:t xml:space="preserve">Overview </w:t>
      </w:r>
    </w:p>
    <w:p w14:paraId="15BD8CCE" w14:textId="77777777" w:rsidR="005454ED" w:rsidRDefault="00EC7D69">
      <w:pPr>
        <w:spacing w:before="240" w:after="240"/>
        <w:ind w:firstLine="720"/>
        <w:jc w:val="both"/>
        <w:rPr>
          <w:rFonts w:cs="Aptos"/>
        </w:rPr>
      </w:pPr>
      <w:r>
        <w:rPr>
          <w:rFonts w:cs="Aptos"/>
        </w:rPr>
        <w:t xml:space="preserve">The Live-in-Labs® project in </w:t>
      </w:r>
      <w:r>
        <w:rPr>
          <w:rFonts w:cs="Aptos"/>
          <w:b/>
          <w:bCs/>
          <w:i/>
          <w:iCs/>
        </w:rPr>
        <w:t xml:space="preserve">Gokul Nagar, </w:t>
      </w:r>
      <w:proofErr w:type="spellStart"/>
      <w:r>
        <w:rPr>
          <w:rFonts w:cs="Aptos"/>
          <w:b/>
          <w:bCs/>
          <w:i/>
          <w:iCs/>
        </w:rPr>
        <w:t>Ervadi</w:t>
      </w:r>
      <w:proofErr w:type="spellEnd"/>
      <w:r>
        <w:rPr>
          <w:rFonts w:cs="Aptos"/>
          <w:b/>
          <w:bCs/>
          <w:i/>
          <w:iCs/>
        </w:rPr>
        <w:t xml:space="preserve">, </w:t>
      </w:r>
      <w:proofErr w:type="spellStart"/>
      <w:r>
        <w:rPr>
          <w:rFonts w:cs="Aptos"/>
          <w:b/>
          <w:bCs/>
          <w:i/>
          <w:iCs/>
        </w:rPr>
        <w:t>Ramanathapuram</w:t>
      </w:r>
      <w:proofErr w:type="spellEnd"/>
      <w:r>
        <w:rPr>
          <w:rFonts w:cs="Aptos"/>
        </w:rPr>
        <w:t xml:space="preserve"> was carried out by a team of Amrita students and international students under the mentorship </w:t>
      </w:r>
      <w:proofErr w:type="gramStart"/>
      <w:r>
        <w:rPr>
          <w:rFonts w:cs="Aptos"/>
        </w:rPr>
        <w:t xml:space="preserve">of  </w:t>
      </w:r>
      <w:r w:rsidRPr="00EC7D69">
        <w:rPr>
          <w:rFonts w:cs="Aptos"/>
          <w:b/>
          <w:bCs/>
        </w:rPr>
        <w:t>Dr.</w:t>
      </w:r>
      <w:proofErr w:type="gramEnd"/>
      <w:r w:rsidRPr="00EC7D69">
        <w:rPr>
          <w:rFonts w:cs="Aptos"/>
          <w:b/>
          <w:bCs/>
        </w:rPr>
        <w:t xml:space="preserve"> Durga S</w:t>
      </w:r>
      <w:r>
        <w:rPr>
          <w:rFonts w:cs="Aptos"/>
        </w:rPr>
        <w:t xml:space="preserve">, </w:t>
      </w:r>
      <w:r w:rsidRPr="00EC7D69">
        <w:rPr>
          <w:rFonts w:cs="Aptos"/>
          <w:b/>
          <w:bCs/>
        </w:rPr>
        <w:t>TIFAC CORE IN CYBERSECURITY</w:t>
      </w:r>
      <w:r>
        <w:rPr>
          <w:rFonts w:cs="Aptos"/>
        </w:rPr>
        <w:t xml:space="preserve">. The focus of the visit was to address the challenge of </w:t>
      </w:r>
      <w:r>
        <w:rPr>
          <w:rFonts w:cs="Aptos"/>
          <w:i/>
          <w:iCs/>
        </w:rPr>
        <w:t>lack of drinking water</w:t>
      </w:r>
      <w:r>
        <w:rPr>
          <w:rFonts w:cs="Aptos"/>
        </w:rPr>
        <w:t xml:space="preserve"> through innovative, sustainable, and community-driven solutions.</w:t>
      </w:r>
    </w:p>
    <w:p w14:paraId="15BD8CCF" w14:textId="77777777" w:rsidR="005454ED" w:rsidRDefault="00EC7D69">
      <w:pPr>
        <w:spacing w:before="240" w:after="240"/>
        <w:jc w:val="both"/>
      </w:pPr>
      <w:r>
        <w:rPr>
          <w:rFonts w:cs="Aptos"/>
        </w:rPr>
        <w:t xml:space="preserve">The team interacted with villagers, conducted surveys, and studied the socio-economic conditions to identify root causes of the problem. Based on this, solutions such as </w:t>
      </w:r>
      <w:r>
        <w:rPr>
          <w:rFonts w:cs="Aptos"/>
          <w:b/>
          <w:bCs/>
          <w:i/>
          <w:iCs/>
        </w:rPr>
        <w:t xml:space="preserve">Hybrid Electro Dialysis - Reverse Osmosis </w:t>
      </w:r>
      <w:proofErr w:type="gramStart"/>
      <w:r>
        <w:rPr>
          <w:rFonts w:cs="Aptos"/>
          <w:b/>
          <w:bCs/>
          <w:i/>
          <w:iCs/>
        </w:rPr>
        <w:t>System</w:t>
      </w:r>
      <w:r>
        <w:rPr>
          <w:rFonts w:cs="Aptos"/>
          <w:i/>
          <w:iCs/>
        </w:rPr>
        <w:t xml:space="preserve"> </w:t>
      </w:r>
      <w:r>
        <w:rPr>
          <w:rFonts w:cs="Aptos"/>
        </w:rPr>
        <w:t xml:space="preserve"> and</w:t>
      </w:r>
      <w:proofErr w:type="gramEnd"/>
      <w:r>
        <w:rPr>
          <w:rFonts w:cs="Aptos"/>
        </w:rPr>
        <w:t xml:space="preserve"> </w:t>
      </w:r>
      <w:r>
        <w:rPr>
          <w:rFonts w:cs="Aptos"/>
          <w:b/>
          <w:bCs/>
          <w:i/>
          <w:iCs/>
        </w:rPr>
        <w:t>Solar Stills</w:t>
      </w:r>
      <w:r>
        <w:rPr>
          <w:rFonts w:cs="Aptos"/>
        </w:rPr>
        <w:t xml:space="preserve"> were proposed. These interventions combine scientific knowledge with frugal innovation, making them both cost-effective and scalable.</w:t>
      </w:r>
    </w:p>
    <w:p w14:paraId="15BD8CD0" w14:textId="77777777" w:rsidR="005454ED" w:rsidRDefault="00EC7D69">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5BD8CD1" w14:textId="77777777" w:rsidR="005454ED" w:rsidRDefault="00EC7D69">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5BD8CD2" w14:textId="77777777" w:rsidR="005454ED" w:rsidRDefault="005454ED">
      <w:pPr>
        <w:spacing w:before="240" w:after="240"/>
        <w:jc w:val="both"/>
        <w:rPr>
          <w:b/>
          <w:bCs/>
        </w:rPr>
      </w:pPr>
    </w:p>
    <w:p w14:paraId="15BD8CD3" w14:textId="77777777" w:rsidR="005454ED" w:rsidRDefault="00EC7D69">
      <w:pPr>
        <w:jc w:val="both"/>
        <w:rPr>
          <w:b/>
          <w:bCs/>
        </w:rPr>
      </w:pPr>
      <w:r>
        <w:rPr>
          <w:b/>
          <w:bCs/>
        </w:rPr>
        <w:t>Planning &amp; Execution</w:t>
      </w:r>
    </w:p>
    <w:p w14:paraId="15BD8CD4" w14:textId="77777777" w:rsidR="005454ED" w:rsidRDefault="00EC7D69">
      <w:pPr>
        <w:jc w:val="both"/>
        <w:rPr>
          <w:b/>
          <w:bC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15BD8CD5" w14:textId="77777777" w:rsidR="005454ED" w:rsidRDefault="00EC7D69">
      <w:pPr>
        <w:jc w:val="both"/>
        <w:rPr>
          <w:rFonts w:cs="Aptos"/>
          <w:highlight w:val="yellow"/>
        </w:rPr>
      </w:pPr>
      <w:r>
        <w:rPr>
          <w:noProof/>
        </w:rPr>
        <w:drawing>
          <wp:inline distT="0" distB="0" distL="0" distR="0" wp14:anchorId="15BD8D1D" wp14:editId="15BD8D1E">
            <wp:extent cx="6210935" cy="3694430"/>
            <wp:effectExtent l="0" t="0" r="0" b="1270"/>
            <wp:docPr id="153116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493"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10935" cy="3694430"/>
                    </a:xfrm>
                    <a:prstGeom prst="rect">
                      <a:avLst/>
                    </a:prstGeom>
                    <a:noFill/>
                    <a:ln>
                      <a:noFill/>
                    </a:ln>
                  </pic:spPr>
                </pic:pic>
              </a:graphicData>
            </a:graphic>
          </wp:inline>
        </w:drawing>
      </w:r>
    </w:p>
    <w:p w14:paraId="15BD8CD6" w14:textId="77777777" w:rsidR="005454ED" w:rsidRDefault="00EC7D69">
      <w:pPr>
        <w:jc w:val="both"/>
        <w:rPr>
          <w:b/>
          <w:bCs/>
        </w:rPr>
      </w:pPr>
      <w:r>
        <w:rPr>
          <w:b/>
          <w:bCs/>
        </w:rPr>
        <w:t>Impact &amp; Outcomes</w:t>
      </w:r>
    </w:p>
    <w:p w14:paraId="15BD8CD7" w14:textId="77777777" w:rsidR="005454ED" w:rsidRDefault="00EC7D69">
      <w:pPr>
        <w:pStyle w:val="ListParagraph"/>
        <w:numPr>
          <w:ilvl w:val="0"/>
          <w:numId w:val="1"/>
        </w:numPr>
        <w:jc w:val="both"/>
      </w:pPr>
      <w:proofErr w:type="gramStart"/>
      <w:r>
        <w:rPr>
          <w:b/>
          <w:bCs/>
        </w:rPr>
        <w:t>Innovation :</w:t>
      </w:r>
      <w:proofErr w:type="gramEnd"/>
      <w:r>
        <w:rPr>
          <w:b/>
          <w:bCs/>
        </w:rPr>
        <w:t xml:space="preserve"> </w:t>
      </w:r>
      <w:r>
        <w:t xml:space="preserve">The project demonstrated how grassroots challenges can inspire innovative, frugal solutions. By integrating scientific concepts with local knowledge, the team designed interventions such as </w:t>
      </w:r>
      <w:r>
        <w:rPr>
          <w:rFonts w:cs="Aptos"/>
          <w:i/>
          <w:iCs/>
        </w:rPr>
        <w:t xml:space="preserve">Hybrid Electro Dialysis - Reverse Osmosis </w:t>
      </w:r>
      <w:proofErr w:type="gramStart"/>
      <w:r>
        <w:rPr>
          <w:rFonts w:cs="Aptos"/>
          <w:i/>
          <w:iCs/>
        </w:rPr>
        <w:t xml:space="preserve">System </w:t>
      </w:r>
      <w:r>
        <w:rPr>
          <w:rFonts w:cs="Aptos"/>
        </w:rPr>
        <w:t xml:space="preserve"> and</w:t>
      </w:r>
      <w:proofErr w:type="gramEnd"/>
      <w:r>
        <w:rPr>
          <w:rFonts w:cs="Aptos"/>
        </w:rPr>
        <w:t xml:space="preserve"> </w:t>
      </w:r>
      <w:r>
        <w:rPr>
          <w:rFonts w:cs="Aptos"/>
          <w:i/>
          <w:iCs/>
        </w:rPr>
        <w:t>Solar Stills</w:t>
      </w:r>
      <w:r>
        <w:t xml:space="preserve"> that were low-cost, adaptable, and scalable. This process highlighted the power of student-led innovation to create practical and impactful models in rural development.</w:t>
      </w:r>
    </w:p>
    <w:p w14:paraId="15BD8CD8" w14:textId="77777777" w:rsidR="005454ED" w:rsidRDefault="005454ED">
      <w:pPr>
        <w:pStyle w:val="ListParagraph"/>
        <w:ind w:left="1080"/>
        <w:jc w:val="both"/>
      </w:pPr>
    </w:p>
    <w:p w14:paraId="15BD8CD9" w14:textId="77777777" w:rsidR="005454ED" w:rsidRDefault="00EC7D69">
      <w:pPr>
        <w:pStyle w:val="ListParagraph"/>
        <w:numPr>
          <w:ilvl w:val="0"/>
          <w:numId w:val="2"/>
        </w:numPr>
        <w:jc w:val="both"/>
      </w:pPr>
      <w:r>
        <w:rPr>
          <w:b/>
          <w:bCs/>
        </w:rPr>
        <w:t xml:space="preserve">Design </w:t>
      </w:r>
      <w:proofErr w:type="gramStart"/>
      <w:r>
        <w:rPr>
          <w:b/>
          <w:bCs/>
        </w:rPr>
        <w:t>Thinking :</w:t>
      </w:r>
      <w:proofErr w:type="gramEnd"/>
      <w:r>
        <w:rPr>
          <w:b/>
          <w:bCs/>
        </w:rPr>
        <w:t xml:space="preserve">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5BD8CDA" w14:textId="77777777" w:rsidR="005454ED" w:rsidRDefault="005454ED">
      <w:pPr>
        <w:pStyle w:val="ListParagraph"/>
        <w:ind w:left="1080"/>
        <w:jc w:val="both"/>
      </w:pPr>
    </w:p>
    <w:p w14:paraId="15BD8CDB" w14:textId="77777777" w:rsidR="005454ED" w:rsidRDefault="00EC7D69">
      <w:pPr>
        <w:pStyle w:val="ListParagraph"/>
        <w:numPr>
          <w:ilvl w:val="0"/>
          <w:numId w:val="3"/>
        </w:numPr>
        <w:jc w:val="both"/>
      </w:pPr>
      <w:r>
        <w:rPr>
          <w:b/>
          <w:bCs/>
        </w:rPr>
        <w:lastRenderedPageBreak/>
        <w:t xml:space="preserve">Entrepreneurship </w:t>
      </w:r>
      <w:proofErr w:type="gramStart"/>
      <w:r>
        <w:rPr>
          <w:b/>
          <w:bCs/>
        </w:rPr>
        <w:t>Potential :</w:t>
      </w:r>
      <w:proofErr w:type="gramEnd"/>
      <w:r>
        <w:rPr>
          <w:b/>
          <w:bCs/>
        </w:rPr>
        <w:t xml:space="preserve"> </w:t>
      </w:r>
      <w:r>
        <w:t xml:space="preserve">Several proposed solutions have the potential to evolve into entrepreneurial models or startups. For example, </w:t>
      </w:r>
      <w:r>
        <w:rPr>
          <w:rFonts w:cs="Aptos"/>
          <w:i/>
          <w:iCs/>
        </w:rPr>
        <w:t xml:space="preserve">Hybrid Electro Dialysis - Reverse Osmosis </w:t>
      </w:r>
      <w:proofErr w:type="gramStart"/>
      <w:r>
        <w:rPr>
          <w:rFonts w:cs="Aptos"/>
          <w:i/>
          <w:iCs/>
        </w:rPr>
        <w:t xml:space="preserve">System </w:t>
      </w:r>
      <w:r>
        <w:rPr>
          <w:rFonts w:cs="Aptos"/>
        </w:rPr>
        <w:t xml:space="preserve"> and</w:t>
      </w:r>
      <w:proofErr w:type="gramEnd"/>
      <w:r>
        <w:rPr>
          <w:rFonts w:cs="Aptos"/>
        </w:rPr>
        <w:t xml:space="preserve"> </w:t>
      </w:r>
      <w:r>
        <w:rPr>
          <w:rFonts w:cs="Aptos"/>
          <w:i/>
          <w:iCs/>
        </w:rPr>
        <w:t>Solar Stills</w:t>
      </w:r>
      <w:r>
        <w:t xml:space="preserve"> 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15BD8CDC" w14:textId="77777777" w:rsidR="005454ED" w:rsidRDefault="005454ED">
      <w:pPr>
        <w:pStyle w:val="ListParagraph"/>
        <w:ind w:left="1080"/>
        <w:jc w:val="both"/>
      </w:pPr>
    </w:p>
    <w:p w14:paraId="15BD8CDD" w14:textId="77777777" w:rsidR="005454ED" w:rsidRDefault="00EC7D69">
      <w:pPr>
        <w:pStyle w:val="ListParagraph"/>
        <w:numPr>
          <w:ilvl w:val="0"/>
          <w:numId w:val="4"/>
        </w:numPr>
        <w:jc w:val="both"/>
      </w:pPr>
      <w:proofErr w:type="gramStart"/>
      <w:r>
        <w:rPr>
          <w:b/>
          <w:bCs/>
        </w:rPr>
        <w:t>Sustainability :</w:t>
      </w:r>
      <w:proofErr w:type="gramEnd"/>
      <w:r>
        <w:rPr>
          <w:b/>
          <w:bCs/>
        </w:rPr>
        <w:t xml:space="preserve">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5BD8CDE" w14:textId="77777777" w:rsidR="005454ED" w:rsidRDefault="005454ED">
      <w:pPr>
        <w:pStyle w:val="ListParagraph"/>
        <w:ind w:left="1080"/>
        <w:jc w:val="both"/>
      </w:pPr>
    </w:p>
    <w:p w14:paraId="15BD8CDF" w14:textId="77777777" w:rsidR="005454ED" w:rsidRDefault="00EC7D69">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5BD8CE0" w14:textId="77777777" w:rsidR="005454ED" w:rsidRDefault="005454ED">
      <w:pPr>
        <w:pStyle w:val="ListParagraph"/>
        <w:ind w:left="1080"/>
        <w:jc w:val="both"/>
      </w:pPr>
    </w:p>
    <w:p w14:paraId="15BD8CE1" w14:textId="77777777" w:rsidR="005454ED" w:rsidRDefault="00EC7D69">
      <w:pPr>
        <w:pStyle w:val="ListParagraph"/>
        <w:numPr>
          <w:ilvl w:val="0"/>
          <w:numId w:val="6"/>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5BD8CE2" w14:textId="77777777" w:rsidR="005454ED" w:rsidRDefault="00EC7D69">
      <w:pPr>
        <w:jc w:val="both"/>
        <w:rPr>
          <w:b/>
          <w:bCs/>
        </w:rPr>
      </w:pPr>
      <w:r>
        <w:rPr>
          <w:b/>
          <w:bCs/>
        </w:rPr>
        <w:t>Participation</w:t>
      </w:r>
    </w:p>
    <w:p w14:paraId="15BD8CE3" w14:textId="77777777" w:rsidR="005454ED" w:rsidRDefault="00EC7D69">
      <w:pPr>
        <w:pStyle w:val="ListParagraph"/>
        <w:numPr>
          <w:ilvl w:val="0"/>
          <w:numId w:val="7"/>
        </w:numPr>
        <w:jc w:val="both"/>
      </w:pPr>
      <w:r>
        <w:rPr>
          <w:b/>
          <w:bCs/>
        </w:rPr>
        <w:t xml:space="preserve">Student </w:t>
      </w:r>
      <w:proofErr w:type="gramStart"/>
      <w:r>
        <w:rPr>
          <w:b/>
          <w:bCs/>
        </w:rPr>
        <w:t xml:space="preserve">Members </w:t>
      </w:r>
      <w:r>
        <w:t>:</w:t>
      </w:r>
      <w:proofErr w:type="gramEnd"/>
      <w:r>
        <w:t xml:space="preserve">  Conducted Surveys, Identified the Problem and Designed Solutions.</w:t>
      </w:r>
    </w:p>
    <w:p w14:paraId="15BD8CE4" w14:textId="77777777" w:rsidR="005454ED" w:rsidRDefault="00EC7D69">
      <w:pPr>
        <w:pStyle w:val="ListParagraph"/>
        <w:jc w:val="both"/>
        <w:rPr>
          <w:lang w:val="en-US"/>
        </w:rPr>
      </w:pPr>
      <w:r>
        <w:t xml:space="preserve">Arun Pravin AP – </w:t>
      </w:r>
      <w:r>
        <w:rPr>
          <w:lang w:val="en-US"/>
        </w:rPr>
        <w:t>(</w:t>
      </w:r>
      <w:r>
        <w:t>CB.SC.U4CSE24710</w:t>
      </w:r>
      <w:r>
        <w:rPr>
          <w:lang w:val="en-US"/>
        </w:rPr>
        <w:t>) - Dept. Of Computer Science</w:t>
      </w:r>
    </w:p>
    <w:p w14:paraId="15BD8CE5" w14:textId="77777777" w:rsidR="005454ED" w:rsidRDefault="00EC7D69">
      <w:pPr>
        <w:pStyle w:val="ListParagraph"/>
        <w:jc w:val="both"/>
        <w:rPr>
          <w:lang w:val="en-US"/>
        </w:rPr>
      </w:pPr>
      <w:r>
        <w:t xml:space="preserve">Jyotika Sunil Balan – </w:t>
      </w:r>
      <w:r>
        <w:rPr>
          <w:lang w:val="en-US"/>
        </w:rPr>
        <w:t>(</w:t>
      </w:r>
      <w:r>
        <w:t>CB.</w:t>
      </w:r>
      <w:proofErr w:type="gramStart"/>
      <w:r>
        <w:t>EN.U</w:t>
      </w:r>
      <w:proofErr w:type="gramEnd"/>
      <w:r>
        <w:t>4ELC24148</w:t>
      </w:r>
      <w:r>
        <w:rPr>
          <w:lang w:val="en-US"/>
        </w:rPr>
        <w:t>) - Dept. Of Electrical Engineering</w:t>
      </w:r>
    </w:p>
    <w:p w14:paraId="15BD8CE6" w14:textId="77777777" w:rsidR="005454ED" w:rsidRDefault="00EC7D69">
      <w:pPr>
        <w:pStyle w:val="ListParagraph"/>
        <w:jc w:val="both"/>
        <w:rPr>
          <w:lang w:val="en-US"/>
        </w:rPr>
      </w:pPr>
      <w:r>
        <w:t xml:space="preserve">Mounika D – </w:t>
      </w:r>
      <w:r>
        <w:rPr>
          <w:lang w:val="en-US"/>
        </w:rPr>
        <w:t>(</w:t>
      </w:r>
      <w:r>
        <w:t>CB.SC.U4CSE24508</w:t>
      </w:r>
      <w:r>
        <w:rPr>
          <w:lang w:val="en-US"/>
        </w:rPr>
        <w:t>) - Department of Computer Science and Engineering</w:t>
      </w:r>
    </w:p>
    <w:p w14:paraId="15BD8CE7" w14:textId="77777777" w:rsidR="005454ED" w:rsidRDefault="00EC7D69">
      <w:pPr>
        <w:pStyle w:val="ListParagraph"/>
        <w:jc w:val="both"/>
        <w:rPr>
          <w:lang w:val="en-US"/>
        </w:rPr>
      </w:pPr>
      <w:r>
        <w:t xml:space="preserve">Bhavya Sri Kurapati – </w:t>
      </w:r>
      <w:r>
        <w:rPr>
          <w:lang w:val="en-US"/>
        </w:rPr>
        <w:t>(</w:t>
      </w:r>
      <w:r>
        <w:t>CB.</w:t>
      </w:r>
      <w:proofErr w:type="gramStart"/>
      <w:r>
        <w:t>EN.U</w:t>
      </w:r>
      <w:proofErr w:type="gramEnd"/>
      <w:r>
        <w:t>4CCE24127</w:t>
      </w:r>
      <w:r>
        <w:rPr>
          <w:lang w:val="en-US"/>
        </w:rPr>
        <w:t>)- Dept. Of Electronics and Communication Engineering</w:t>
      </w:r>
    </w:p>
    <w:p w14:paraId="15BD8CE8" w14:textId="77777777" w:rsidR="005454ED" w:rsidRDefault="00EC7D69">
      <w:pPr>
        <w:pStyle w:val="ListParagraph"/>
        <w:jc w:val="both"/>
        <w:rPr>
          <w:lang w:val="en-US"/>
        </w:rPr>
      </w:pPr>
      <w:r>
        <w:t xml:space="preserve">Arun Vasanth Selwyn </w:t>
      </w:r>
      <w:proofErr w:type="spellStart"/>
      <w:r>
        <w:t>Sudhaker</w:t>
      </w:r>
      <w:proofErr w:type="spellEnd"/>
      <w:r>
        <w:t xml:space="preserve"> – </w:t>
      </w:r>
      <w:r>
        <w:rPr>
          <w:lang w:val="en-US"/>
        </w:rPr>
        <w:t>(</w:t>
      </w:r>
      <w:r>
        <w:t>CB.SC.U4CSE24304</w:t>
      </w:r>
      <w:r>
        <w:rPr>
          <w:lang w:val="en-US"/>
        </w:rPr>
        <w:t>) - Dept. Of Computer Science and Engineering</w:t>
      </w:r>
    </w:p>
    <w:p w14:paraId="15BD8CE9" w14:textId="77777777" w:rsidR="005454ED" w:rsidRDefault="005454ED">
      <w:pPr>
        <w:pStyle w:val="ListParagraph"/>
        <w:jc w:val="both"/>
      </w:pPr>
    </w:p>
    <w:p w14:paraId="15BD8CEA" w14:textId="77777777" w:rsidR="005454ED" w:rsidRDefault="00EC7D69">
      <w:pPr>
        <w:pStyle w:val="ListParagraph"/>
        <w:numPr>
          <w:ilvl w:val="0"/>
          <w:numId w:val="7"/>
        </w:numPr>
        <w:jc w:val="both"/>
      </w:pPr>
      <w:r>
        <w:rPr>
          <w:b/>
          <w:bCs/>
        </w:rPr>
        <w:t>Faculty Member (Mentor</w:t>
      </w:r>
      <w:proofErr w:type="gramStart"/>
      <w:r>
        <w:rPr>
          <w:b/>
          <w:bCs/>
        </w:rPr>
        <w:t xml:space="preserve">) </w:t>
      </w:r>
      <w:r>
        <w:t>:</w:t>
      </w:r>
      <w:proofErr w:type="gramEnd"/>
      <w:r>
        <w:t xml:space="preserve"> </w:t>
      </w:r>
      <w:r w:rsidRPr="005F4ACF">
        <w:rPr>
          <w:b/>
          <w:bCs/>
        </w:rPr>
        <w:t>Dr. Durga S,</w:t>
      </w:r>
      <w:r>
        <w:t xml:space="preserve"> </w:t>
      </w:r>
      <w:r w:rsidRPr="005F4ACF">
        <w:rPr>
          <w:i/>
          <w:iCs/>
        </w:rPr>
        <w:t>TIFAC CORE IN CYBERSECURITY</w:t>
      </w:r>
      <w:r>
        <w:t xml:space="preserve"> - Provided continuous guidance and supervision.</w:t>
      </w:r>
    </w:p>
    <w:p w14:paraId="15BD8CEB" w14:textId="77777777" w:rsidR="005454ED" w:rsidRDefault="005454ED">
      <w:pPr>
        <w:tabs>
          <w:tab w:val="left" w:pos="720"/>
        </w:tabs>
        <w:jc w:val="both"/>
      </w:pPr>
    </w:p>
    <w:p w14:paraId="15BD8CEC" w14:textId="77777777" w:rsidR="005454ED" w:rsidRDefault="00EC7D69">
      <w:pPr>
        <w:jc w:val="both"/>
        <w:rPr>
          <w:b/>
          <w:bCs/>
        </w:rPr>
      </w:pPr>
      <w:r>
        <w:rPr>
          <w:b/>
          <w:bCs/>
        </w:rPr>
        <w:t xml:space="preserve">Contribution to SDGs </w:t>
      </w:r>
    </w:p>
    <w:p w14:paraId="15BD8CED" w14:textId="77777777" w:rsidR="005454ED" w:rsidRDefault="00EC7D69">
      <w:pPr>
        <w:spacing w:before="240" w:after="240"/>
        <w:jc w:val="both"/>
        <w:rPr>
          <w:rFonts w:cs="Aptos"/>
        </w:rPr>
      </w:pPr>
      <w:r>
        <w:rPr>
          <w:rFonts w:cs="Aptos"/>
        </w:rPr>
        <w:t>The project contributes to several United Nations Sustainable Development Goals (SDGs):</w:t>
      </w:r>
    </w:p>
    <w:p w14:paraId="15BD8CEE" w14:textId="77777777" w:rsidR="005454ED" w:rsidRDefault="005454ED">
      <w:pPr>
        <w:spacing w:before="240" w:after="240"/>
        <w:jc w:val="both"/>
      </w:pPr>
    </w:p>
    <w:p w14:paraId="15BD8CEF" w14:textId="77777777" w:rsidR="005454ED" w:rsidRDefault="00EC7D69">
      <w:pPr>
        <w:spacing w:before="240" w:after="240"/>
        <w:jc w:val="both"/>
        <w:rPr>
          <w:rFonts w:cs="Aptos"/>
        </w:rPr>
      </w:pPr>
      <w:r>
        <w:rPr>
          <w:noProof/>
        </w:rPr>
        <w:drawing>
          <wp:anchor distT="0" distB="0" distL="114300" distR="114300" simplePos="0" relativeHeight="251655680" behindDoc="0" locked="0" layoutInCell="1" allowOverlap="1" wp14:anchorId="15BD8D1F" wp14:editId="15BD8D20">
            <wp:simplePos x="0" y="0"/>
            <wp:positionH relativeFrom="margin">
              <wp:align>left</wp:align>
            </wp:positionH>
            <wp:positionV relativeFrom="paragraph">
              <wp:posOffset>6985</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5BD8CF0" w14:textId="77777777" w:rsidR="005454ED" w:rsidRDefault="00EC7D69">
      <w:pPr>
        <w:spacing w:before="240" w:after="240"/>
        <w:jc w:val="both"/>
        <w:rPr>
          <w:rFonts w:cs="Aptos"/>
        </w:rPr>
      </w:pPr>
      <w:r>
        <w:rPr>
          <w:rFonts w:cs="Aptos"/>
        </w:rPr>
        <w:t xml:space="preserve">By </w:t>
      </w:r>
      <w:proofErr w:type="gramStart"/>
      <w:r>
        <w:rPr>
          <w:rFonts w:cs="Aptos"/>
        </w:rPr>
        <w:t xml:space="preserve">addressing </w:t>
      </w:r>
      <w:r>
        <w:rPr>
          <w:rFonts w:cs="Aptos"/>
          <w:i/>
          <w:iCs/>
        </w:rPr>
        <w:t xml:space="preserve"> clean</w:t>
      </w:r>
      <w:proofErr w:type="gramEnd"/>
      <w:r>
        <w:rPr>
          <w:rFonts w:cs="Aptos"/>
          <w:i/>
          <w:iCs/>
        </w:rPr>
        <w:t xml:space="preserve"> drinking </w:t>
      </w:r>
      <w:proofErr w:type="gramStart"/>
      <w:r>
        <w:rPr>
          <w:rFonts w:cs="Aptos"/>
          <w:i/>
          <w:iCs/>
        </w:rPr>
        <w:t xml:space="preserve">water </w:t>
      </w:r>
      <w:r>
        <w:rPr>
          <w:rFonts w:cs="Aptos"/>
        </w:rPr>
        <w:t>,</w:t>
      </w:r>
      <w:proofErr w:type="gramEnd"/>
      <w:r>
        <w:rPr>
          <w:rFonts w:cs="Aptos"/>
        </w:rPr>
        <w:t xml:space="preserve"> the project improves health outcomes for the community.</w:t>
      </w:r>
    </w:p>
    <w:p w14:paraId="15BD8CF1" w14:textId="77777777" w:rsidR="005454ED" w:rsidRDefault="005454ED">
      <w:pPr>
        <w:pStyle w:val="ListParagraph"/>
        <w:spacing w:before="240" w:after="240"/>
        <w:jc w:val="both"/>
      </w:pPr>
    </w:p>
    <w:p w14:paraId="15BD8CF2" w14:textId="77777777" w:rsidR="005454ED" w:rsidRDefault="005454ED">
      <w:pPr>
        <w:pStyle w:val="ListParagraph"/>
        <w:spacing w:before="240" w:after="240"/>
        <w:jc w:val="both"/>
      </w:pPr>
    </w:p>
    <w:p w14:paraId="15BD8CF3" w14:textId="77777777" w:rsidR="005454ED" w:rsidRDefault="00EC7D69">
      <w:pPr>
        <w:pStyle w:val="ListParagraph"/>
        <w:spacing w:before="240" w:after="240"/>
        <w:jc w:val="both"/>
      </w:pPr>
      <w:r>
        <w:rPr>
          <w:noProof/>
        </w:rPr>
        <w:drawing>
          <wp:anchor distT="0" distB="0" distL="114300" distR="114300" simplePos="0" relativeHeight="251656704" behindDoc="0" locked="0" layoutInCell="1" allowOverlap="1" wp14:anchorId="15BD8D21" wp14:editId="15BD8D22">
            <wp:simplePos x="0" y="0"/>
            <wp:positionH relativeFrom="margin">
              <wp:align>left</wp:align>
            </wp:positionH>
            <wp:positionV relativeFrom="paragraph">
              <wp:posOffset>125730</wp:posOffset>
            </wp:positionV>
            <wp:extent cx="1066800" cy="1066800"/>
            <wp:effectExtent l="0" t="0" r="0" b="0"/>
            <wp:wrapSquare wrapText="bothSides"/>
            <wp:docPr id="870826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6155"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5BD8CF4" w14:textId="77777777" w:rsidR="005454ED" w:rsidRDefault="005454ED">
      <w:pPr>
        <w:pStyle w:val="ListParagraph"/>
        <w:spacing w:before="240" w:after="240"/>
        <w:jc w:val="both"/>
        <w:rPr>
          <w:rFonts w:cs="Aptos"/>
        </w:rPr>
      </w:pPr>
    </w:p>
    <w:p w14:paraId="15BD8CF5" w14:textId="77777777" w:rsidR="005454ED" w:rsidRDefault="00EC7D69">
      <w:pPr>
        <w:spacing w:before="240" w:after="240"/>
        <w:jc w:val="both"/>
        <w:rPr>
          <w:rFonts w:cs="Aptos"/>
        </w:rPr>
      </w:pPr>
      <w:r>
        <w:rPr>
          <w:rFonts w:cs="Aptos"/>
        </w:rPr>
        <w:t>Knowledge sharing, awareness programs, and cross-cultural learning enhanced educational opportunities for both villagers and students.</w:t>
      </w:r>
    </w:p>
    <w:p w14:paraId="15BD8CF6" w14:textId="77777777" w:rsidR="005454ED" w:rsidRDefault="005454ED">
      <w:pPr>
        <w:spacing w:before="240" w:after="240"/>
        <w:jc w:val="both"/>
        <w:rPr>
          <w:rFonts w:cs="Aptos"/>
        </w:rPr>
      </w:pPr>
    </w:p>
    <w:p w14:paraId="15BD8CF7" w14:textId="77777777" w:rsidR="005454ED" w:rsidRDefault="00EC7D69">
      <w:pPr>
        <w:spacing w:before="240" w:after="240"/>
        <w:jc w:val="both"/>
        <w:rPr>
          <w:rFonts w:cs="Aptos"/>
        </w:rPr>
      </w:pPr>
      <w:r>
        <w:rPr>
          <w:noProof/>
        </w:rPr>
        <w:drawing>
          <wp:anchor distT="0" distB="0" distL="114300" distR="114300" simplePos="0" relativeHeight="251657728" behindDoc="0" locked="0" layoutInCell="1" allowOverlap="1" wp14:anchorId="15BD8D23" wp14:editId="15BD8D24">
            <wp:simplePos x="0" y="0"/>
            <wp:positionH relativeFrom="margin">
              <wp:align>left</wp:align>
            </wp:positionH>
            <wp:positionV relativeFrom="paragraph">
              <wp:posOffset>92075</wp:posOffset>
            </wp:positionV>
            <wp:extent cx="1066800" cy="1066800"/>
            <wp:effectExtent l="0" t="0" r="0" b="0"/>
            <wp:wrapSquare wrapText="bothSides"/>
            <wp:docPr id="1111968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68704"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5BD8CF8" w14:textId="77777777" w:rsidR="005454ED" w:rsidRDefault="00EC7D69">
      <w:pPr>
        <w:spacing w:before="240" w:after="240"/>
        <w:jc w:val="both"/>
        <w:rPr>
          <w:rFonts w:cs="Aptos"/>
        </w:rPr>
      </w:pPr>
      <w:r>
        <w:rPr>
          <w:rFonts w:cs="Aptos"/>
        </w:rPr>
        <w:t xml:space="preserve"> Proposed solutions such as </w:t>
      </w:r>
      <w:r>
        <w:rPr>
          <w:rFonts w:cs="Aptos"/>
          <w:i/>
          <w:iCs/>
        </w:rPr>
        <w:t xml:space="preserve">Hybrid Electro Dialysis - Reverse Osmosis </w:t>
      </w:r>
      <w:proofErr w:type="gramStart"/>
      <w:r>
        <w:rPr>
          <w:rFonts w:cs="Aptos"/>
          <w:i/>
          <w:iCs/>
        </w:rPr>
        <w:t xml:space="preserve">System </w:t>
      </w:r>
      <w:r>
        <w:rPr>
          <w:rFonts w:cs="Aptos"/>
        </w:rPr>
        <w:t xml:space="preserve"> and</w:t>
      </w:r>
      <w:proofErr w:type="gramEnd"/>
      <w:r>
        <w:rPr>
          <w:rFonts w:cs="Aptos"/>
        </w:rPr>
        <w:t xml:space="preserve"> </w:t>
      </w:r>
      <w:r>
        <w:rPr>
          <w:rFonts w:cs="Aptos"/>
          <w:i/>
          <w:iCs/>
        </w:rPr>
        <w:t>Solar Stills</w:t>
      </w:r>
      <w:r>
        <w:rPr>
          <w:rFonts w:cs="Aptos"/>
        </w:rPr>
        <w:t xml:space="preserve"> directly improve access to safe water and sanitation facilities.</w:t>
      </w:r>
    </w:p>
    <w:p w14:paraId="15BD8CF9" w14:textId="77777777" w:rsidR="005454ED" w:rsidRDefault="005454ED">
      <w:pPr>
        <w:spacing w:before="240" w:after="240"/>
        <w:ind w:left="360"/>
        <w:jc w:val="both"/>
        <w:rPr>
          <w:rFonts w:cs="Aptos"/>
          <w:b/>
          <w:bCs/>
        </w:rPr>
      </w:pPr>
    </w:p>
    <w:p w14:paraId="15BD8CFA" w14:textId="77777777" w:rsidR="005454ED" w:rsidRDefault="00EC7D69">
      <w:pPr>
        <w:spacing w:before="240" w:after="240"/>
        <w:ind w:left="360"/>
        <w:jc w:val="both"/>
        <w:rPr>
          <w:rFonts w:cs="Aptos"/>
          <w:b/>
          <w:bCs/>
        </w:rPr>
      </w:pPr>
      <w:r>
        <w:rPr>
          <w:noProof/>
        </w:rPr>
        <w:drawing>
          <wp:anchor distT="0" distB="0" distL="114300" distR="114300" simplePos="0" relativeHeight="251658752" behindDoc="0" locked="0" layoutInCell="1" allowOverlap="1" wp14:anchorId="15BD8D25" wp14:editId="15BD8D26">
            <wp:simplePos x="0" y="0"/>
            <wp:positionH relativeFrom="margin">
              <wp:align>left</wp:align>
            </wp:positionH>
            <wp:positionV relativeFrom="paragraph">
              <wp:posOffset>28575</wp:posOffset>
            </wp:positionV>
            <wp:extent cx="1066800" cy="1066800"/>
            <wp:effectExtent l="0" t="0" r="0" b="0"/>
            <wp:wrapSquare wrapText="bothSides"/>
            <wp:docPr id="1180479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9005"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r>
        <w:rPr>
          <w:rFonts w:cs="Aptos"/>
          <w:b/>
          <w:bCs/>
        </w:rPr>
        <w:t xml:space="preserve">   </w:t>
      </w:r>
    </w:p>
    <w:p w14:paraId="15BD8CFB" w14:textId="77777777" w:rsidR="005454ED" w:rsidRDefault="00EC7D69">
      <w:pPr>
        <w:spacing w:before="240" w:after="240"/>
        <w:ind w:left="360"/>
        <w:jc w:val="both"/>
        <w:rPr>
          <w:rFonts w:cs="Aptos"/>
        </w:rPr>
      </w:pPr>
      <w:r>
        <w:rPr>
          <w:rFonts w:cs="Aptos"/>
        </w:rPr>
        <w:t>Interventions like</w:t>
      </w:r>
      <w:r>
        <w:rPr>
          <w:rFonts w:cs="Aptos"/>
          <w:i/>
          <w:iCs/>
        </w:rPr>
        <w:t xml:space="preserve"> solar-powered systems</w:t>
      </w:r>
      <w:r>
        <w:rPr>
          <w:rFonts w:cs="Aptos"/>
        </w:rPr>
        <w:t xml:space="preserve"> promote clean and sustainable energy alternatives.</w:t>
      </w:r>
    </w:p>
    <w:p w14:paraId="15BD8CFC" w14:textId="77777777" w:rsidR="005454ED" w:rsidRDefault="005454ED">
      <w:pPr>
        <w:spacing w:before="240" w:after="240"/>
        <w:ind w:left="360"/>
        <w:jc w:val="both"/>
        <w:rPr>
          <w:rFonts w:cs="Aptos"/>
          <w:b/>
          <w:bCs/>
        </w:rPr>
      </w:pPr>
    </w:p>
    <w:p w14:paraId="15BD8CFD" w14:textId="77777777" w:rsidR="005454ED" w:rsidRDefault="005454ED">
      <w:pPr>
        <w:spacing w:before="240" w:after="240"/>
        <w:ind w:left="360"/>
        <w:jc w:val="both"/>
        <w:rPr>
          <w:rFonts w:cs="Aptos"/>
          <w:b/>
          <w:bCs/>
        </w:rPr>
      </w:pPr>
    </w:p>
    <w:p w14:paraId="15BD8CFE" w14:textId="77777777" w:rsidR="005454ED" w:rsidRDefault="00EC7D69">
      <w:pPr>
        <w:spacing w:before="240" w:after="240"/>
        <w:ind w:left="360"/>
        <w:jc w:val="both"/>
        <w:rPr>
          <w:rFonts w:cs="Aptos"/>
          <w:b/>
          <w:bCs/>
        </w:rPr>
      </w:pPr>
      <w:r>
        <w:rPr>
          <w:noProof/>
        </w:rPr>
        <w:drawing>
          <wp:anchor distT="0" distB="0" distL="114300" distR="114300" simplePos="0" relativeHeight="251659776" behindDoc="0" locked="0" layoutInCell="1" allowOverlap="1" wp14:anchorId="15BD8D27" wp14:editId="15BD8D28">
            <wp:simplePos x="0" y="0"/>
            <wp:positionH relativeFrom="margin">
              <wp:align>left</wp:align>
            </wp:positionH>
            <wp:positionV relativeFrom="paragraph">
              <wp:posOffset>103505</wp:posOffset>
            </wp:positionV>
            <wp:extent cx="1066800" cy="1066800"/>
            <wp:effectExtent l="0" t="0" r="0" b="0"/>
            <wp:wrapSquare wrapText="bothSides"/>
            <wp:docPr id="759689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9076"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5BD8CFF" w14:textId="77777777" w:rsidR="005454ED" w:rsidRDefault="00EC7D69">
      <w:pPr>
        <w:spacing w:before="240" w:after="240"/>
        <w:ind w:left="360"/>
        <w:jc w:val="both"/>
        <w:rPr>
          <w:rFonts w:cs="Aptos"/>
        </w:rPr>
      </w:pPr>
      <w:r>
        <w:rPr>
          <w:rFonts w:cs="Aptos"/>
        </w:rPr>
        <w:t>Entrepreneurial potential of the solutions encourages community-based enterprises and livelihood opportunities.</w:t>
      </w:r>
    </w:p>
    <w:p w14:paraId="15BD8D00" w14:textId="77777777" w:rsidR="005454ED" w:rsidRDefault="005454ED">
      <w:pPr>
        <w:pStyle w:val="ListParagraph"/>
        <w:spacing w:before="240" w:after="240"/>
        <w:jc w:val="both"/>
        <w:rPr>
          <w:rFonts w:cs="Aptos"/>
        </w:rPr>
      </w:pPr>
    </w:p>
    <w:p w14:paraId="15BD8D01" w14:textId="77777777" w:rsidR="005454ED" w:rsidRDefault="005454ED">
      <w:pPr>
        <w:pStyle w:val="ListParagraph"/>
        <w:spacing w:before="240" w:after="240"/>
        <w:jc w:val="both"/>
        <w:rPr>
          <w:rFonts w:cs="Aptos"/>
        </w:rPr>
      </w:pPr>
    </w:p>
    <w:p w14:paraId="15BD8D02" w14:textId="77777777" w:rsidR="005454ED" w:rsidRDefault="005454ED">
      <w:pPr>
        <w:pStyle w:val="ListParagraph"/>
        <w:spacing w:before="240" w:after="240"/>
        <w:jc w:val="both"/>
        <w:rPr>
          <w:rFonts w:cs="Aptos"/>
          <w:b/>
          <w:bCs/>
        </w:rPr>
      </w:pPr>
    </w:p>
    <w:p w14:paraId="15BD8D03" w14:textId="77777777" w:rsidR="005454ED" w:rsidRDefault="00EC7D69">
      <w:pPr>
        <w:pStyle w:val="ListParagraph"/>
        <w:spacing w:before="240" w:after="240"/>
        <w:jc w:val="both"/>
        <w:rPr>
          <w:rFonts w:cs="Aptos"/>
          <w:b/>
          <w:bCs/>
        </w:rPr>
      </w:pPr>
      <w:r>
        <w:rPr>
          <w:noProof/>
        </w:rPr>
        <w:drawing>
          <wp:anchor distT="0" distB="0" distL="114300" distR="114300" simplePos="0" relativeHeight="251660800" behindDoc="0" locked="0" layoutInCell="1" allowOverlap="1" wp14:anchorId="15BD8D29" wp14:editId="15BD8D2A">
            <wp:simplePos x="0" y="0"/>
            <wp:positionH relativeFrom="margin">
              <wp:align>left</wp:align>
            </wp:positionH>
            <wp:positionV relativeFrom="paragraph">
              <wp:posOffset>5080</wp:posOffset>
            </wp:positionV>
            <wp:extent cx="1066800" cy="1066800"/>
            <wp:effectExtent l="0" t="0" r="0" b="0"/>
            <wp:wrapSquare wrapText="bothSides"/>
            <wp:docPr id="155274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40091"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5BD8D04" w14:textId="77777777" w:rsidR="005454ED" w:rsidRDefault="00EC7D69">
      <w:pPr>
        <w:spacing w:before="240" w:after="240"/>
        <w:jc w:val="both"/>
        <w:rPr>
          <w:rFonts w:cs="Aptos"/>
        </w:rPr>
      </w:pPr>
      <w:r>
        <w:rPr>
          <w:rFonts w:cs="Aptos"/>
        </w:rPr>
        <w:t xml:space="preserve"> The solutions emphasize frugal innovation, waste reduction, and sustainable use of resources.</w:t>
      </w:r>
    </w:p>
    <w:p w14:paraId="15BD8D05" w14:textId="77777777" w:rsidR="005454ED" w:rsidRDefault="005454ED">
      <w:pPr>
        <w:pStyle w:val="ListParagraph"/>
        <w:spacing w:before="240" w:after="240"/>
        <w:jc w:val="both"/>
        <w:rPr>
          <w:rFonts w:cs="Aptos"/>
          <w:b/>
          <w:bCs/>
        </w:rPr>
      </w:pPr>
    </w:p>
    <w:p w14:paraId="15BD8D06" w14:textId="77777777" w:rsidR="005454ED" w:rsidRDefault="005454ED">
      <w:pPr>
        <w:pStyle w:val="ListParagraph"/>
        <w:spacing w:before="240" w:after="240"/>
        <w:jc w:val="both"/>
        <w:rPr>
          <w:rFonts w:cs="Aptos"/>
          <w:b/>
          <w:bCs/>
        </w:rPr>
      </w:pPr>
    </w:p>
    <w:p w14:paraId="15BD8D07" w14:textId="77777777" w:rsidR="005454ED" w:rsidRDefault="005454ED">
      <w:pPr>
        <w:pStyle w:val="ListParagraph"/>
        <w:spacing w:before="240" w:after="240"/>
        <w:jc w:val="both"/>
        <w:rPr>
          <w:rFonts w:cs="Aptos"/>
          <w:b/>
          <w:bCs/>
        </w:rPr>
      </w:pPr>
    </w:p>
    <w:p w14:paraId="15BD8D08" w14:textId="77777777" w:rsidR="005454ED" w:rsidRDefault="00EC7D69">
      <w:pPr>
        <w:pStyle w:val="ListParagraph"/>
        <w:spacing w:before="240" w:after="240"/>
        <w:jc w:val="both"/>
        <w:rPr>
          <w:rFonts w:cs="Aptos"/>
          <w:b/>
          <w:bCs/>
        </w:rPr>
      </w:pPr>
      <w:r>
        <w:rPr>
          <w:noProof/>
        </w:rPr>
        <w:drawing>
          <wp:anchor distT="0" distB="0" distL="114300" distR="114300" simplePos="0" relativeHeight="251661824" behindDoc="0" locked="0" layoutInCell="1" allowOverlap="1" wp14:anchorId="15BD8D2B" wp14:editId="15BD8D2C">
            <wp:simplePos x="0" y="0"/>
            <wp:positionH relativeFrom="margin">
              <wp:align>left</wp:align>
            </wp:positionH>
            <wp:positionV relativeFrom="paragraph">
              <wp:posOffset>0</wp:posOffset>
            </wp:positionV>
            <wp:extent cx="1066800" cy="1066800"/>
            <wp:effectExtent l="0" t="0" r="0" b="0"/>
            <wp:wrapSquare wrapText="bothSides"/>
            <wp:docPr id="660108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855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a:noFill/>
                    <a:ln>
                      <a:noFill/>
                    </a:ln>
                  </pic:spPr>
                </pic:pic>
              </a:graphicData>
            </a:graphic>
          </wp:anchor>
        </w:drawing>
      </w:r>
    </w:p>
    <w:p w14:paraId="15BD8D09" w14:textId="77777777" w:rsidR="005454ED" w:rsidRDefault="005454ED">
      <w:pPr>
        <w:pStyle w:val="ListParagraph"/>
        <w:spacing w:before="240" w:after="240"/>
        <w:jc w:val="both"/>
        <w:rPr>
          <w:rFonts w:cs="Aptos"/>
          <w:b/>
          <w:bCs/>
        </w:rPr>
      </w:pPr>
    </w:p>
    <w:p w14:paraId="15BD8D0A" w14:textId="77777777" w:rsidR="005454ED" w:rsidRDefault="00EC7D69">
      <w:pPr>
        <w:pStyle w:val="ListParagraph"/>
        <w:spacing w:before="240" w:after="240"/>
        <w:jc w:val="both"/>
        <w:rPr>
          <w:rFonts w:cs="Aptos"/>
        </w:rPr>
      </w:pPr>
      <w:r>
        <w:rPr>
          <w:rFonts w:cs="Aptos"/>
        </w:rPr>
        <w:t>Collaboration between Amrita students, international peers, and the village community reflects strong global partnerships for sustainable development.</w:t>
      </w:r>
    </w:p>
    <w:p w14:paraId="15BD8D0B" w14:textId="77777777" w:rsidR="005454ED" w:rsidRDefault="005454ED">
      <w:pPr>
        <w:jc w:val="both"/>
        <w:rPr>
          <w:b/>
          <w:bCs/>
        </w:rPr>
      </w:pPr>
    </w:p>
    <w:p w14:paraId="15BD8D0C" w14:textId="77777777" w:rsidR="005454ED" w:rsidRDefault="005454ED">
      <w:pPr>
        <w:jc w:val="both"/>
        <w:rPr>
          <w:b/>
          <w:bCs/>
        </w:rPr>
      </w:pPr>
    </w:p>
    <w:p w14:paraId="15BD8D0D" w14:textId="77777777" w:rsidR="005454ED" w:rsidRDefault="00EC7D69">
      <w:pPr>
        <w:jc w:val="both"/>
        <w:rPr>
          <w:b/>
          <w:bCs/>
        </w:rPr>
      </w:pPr>
      <w:proofErr w:type="gramStart"/>
      <w:r>
        <w:rPr>
          <w:b/>
          <w:bCs/>
        </w:rPr>
        <w:t>Publicity :</w:t>
      </w:r>
      <w:proofErr w:type="gramEnd"/>
    </w:p>
    <w:p w14:paraId="15BD8D0E" w14:textId="77777777" w:rsidR="005454ED" w:rsidRDefault="00EC7D69">
      <w:pPr>
        <w:jc w:val="both"/>
        <w:rPr>
          <w:highlight w:val="yellow"/>
        </w:rPr>
      </w:pPr>
      <w:r>
        <w:rPr>
          <w:lang w:val="en-US"/>
        </w:rPr>
        <w:t xml:space="preserve">        </w:t>
      </w:r>
      <w:r>
        <w:rPr>
          <w:noProof/>
        </w:rPr>
        <w:drawing>
          <wp:inline distT="0" distB="0" distL="0" distR="0" wp14:anchorId="15BD8D2D" wp14:editId="15BD8D2E">
            <wp:extent cx="4919980" cy="3690620"/>
            <wp:effectExtent l="9525" t="9525" r="23495" b="18415"/>
            <wp:docPr id="709063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3409"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19980" cy="3690620"/>
                    </a:xfrm>
                    <a:prstGeom prst="rect">
                      <a:avLst/>
                    </a:prstGeom>
                    <a:noFill/>
                    <a:ln>
                      <a:solidFill>
                        <a:schemeClr val="tx1"/>
                      </a:solidFill>
                    </a:ln>
                  </pic:spPr>
                </pic:pic>
              </a:graphicData>
            </a:graphic>
          </wp:inline>
        </w:drawing>
      </w:r>
    </w:p>
    <w:p w14:paraId="15BD8D0F" w14:textId="77777777" w:rsidR="005454ED" w:rsidRDefault="00EC7D69">
      <w:pPr>
        <w:jc w:val="center"/>
        <w:rPr>
          <w:highlight w:val="yellow"/>
        </w:rPr>
      </w:pPr>
      <w:r>
        <w:rPr>
          <w:noProof/>
        </w:rPr>
        <w:lastRenderedPageBreak/>
        <w:drawing>
          <wp:inline distT="0" distB="0" distL="0" distR="0" wp14:anchorId="15BD8D2F" wp14:editId="15BD8D30">
            <wp:extent cx="4972685" cy="4298315"/>
            <wp:effectExtent l="9525" t="9525" r="16510" b="20320"/>
            <wp:docPr id="1542686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86577"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972685" cy="4298315"/>
                    </a:xfrm>
                    <a:prstGeom prst="rect">
                      <a:avLst/>
                    </a:prstGeom>
                    <a:noFill/>
                    <a:ln>
                      <a:solidFill>
                        <a:schemeClr val="tx1"/>
                      </a:solidFill>
                    </a:ln>
                  </pic:spPr>
                </pic:pic>
              </a:graphicData>
            </a:graphic>
          </wp:inline>
        </w:drawing>
      </w:r>
    </w:p>
    <w:p w14:paraId="15BD8D10" w14:textId="77777777" w:rsidR="005454ED" w:rsidRDefault="00EC7D69">
      <w:pPr>
        <w:jc w:val="both"/>
        <w:rPr>
          <w:highlight w:val="yellow"/>
        </w:rPr>
      </w:pPr>
      <w:r>
        <w:rPr>
          <w:noProof/>
        </w:rPr>
        <w:drawing>
          <wp:inline distT="0" distB="0" distL="0" distR="0" wp14:anchorId="15BD8D31" wp14:editId="15BD8D32">
            <wp:extent cx="6210935" cy="2794635"/>
            <wp:effectExtent l="19050" t="19050" r="18415" b="24765"/>
            <wp:docPr id="1337263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3521"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10935" cy="2794635"/>
                    </a:xfrm>
                    <a:prstGeom prst="rect">
                      <a:avLst/>
                    </a:prstGeom>
                    <a:noFill/>
                    <a:ln>
                      <a:solidFill>
                        <a:schemeClr val="tx1"/>
                      </a:solidFill>
                    </a:ln>
                  </pic:spPr>
                </pic:pic>
              </a:graphicData>
            </a:graphic>
          </wp:inline>
        </w:drawing>
      </w:r>
    </w:p>
    <w:p w14:paraId="15BD8D11" w14:textId="77777777" w:rsidR="005454ED" w:rsidRDefault="005454ED"/>
    <w:p w14:paraId="15BD8D12" w14:textId="77777777" w:rsidR="005454ED" w:rsidRDefault="00EC7D69">
      <w:r>
        <w:t xml:space="preserve">Social media link : </w:t>
      </w:r>
      <w:hyperlink r:id="rId24" w:history="1">
        <w:r>
          <w:rPr>
            <w:rStyle w:val="Hyperlink"/>
          </w:rPr>
          <w:t>https://www.linkedin.com/posts/nuraxx_liveinlabs-amritavishwavidyapeetham-fieldimmersion-activity-7345128923191529473-tszD?utm_source=share&amp;utm_medium=member_android&amp;rcm=ACoAAFxQysQB9E5xUgt9uUVnKtkMTYMG3rsgtHs</w:t>
        </w:r>
      </w:hyperlink>
    </w:p>
    <w:p w14:paraId="15BD8D13" w14:textId="77777777" w:rsidR="005454ED" w:rsidRDefault="005454ED"/>
    <w:p w14:paraId="15BD8D14" w14:textId="77777777" w:rsidR="005454ED" w:rsidRDefault="005454ED">
      <w:pPr>
        <w:jc w:val="both"/>
      </w:pPr>
    </w:p>
    <w:p w14:paraId="15BD8D15" w14:textId="77777777" w:rsidR="005454ED" w:rsidRDefault="00EC7D69">
      <w:pPr>
        <w:jc w:val="both"/>
      </w:pPr>
      <w:r>
        <w:rPr>
          <w:noProof/>
        </w:rPr>
        <w:lastRenderedPageBreak/>
        <mc:AlternateContent>
          <mc:Choice Requires="wpg">
            <w:drawing>
              <wp:anchor distT="0" distB="0" distL="0" distR="0" simplePos="0" relativeHeight="251654656" behindDoc="0" locked="0" layoutInCell="1" allowOverlap="1" wp14:anchorId="15BD8D33" wp14:editId="15BD8D34">
                <wp:simplePos x="0" y="0"/>
                <wp:positionH relativeFrom="margin">
                  <wp:posOffset>-58420</wp:posOffset>
                </wp:positionH>
                <wp:positionV relativeFrom="paragraph">
                  <wp:posOffset>320675</wp:posOffset>
                </wp:positionV>
                <wp:extent cx="6428740" cy="927735"/>
                <wp:effectExtent l="0" t="0" r="0" b="5715"/>
                <wp:wrapNone/>
                <wp:docPr id="1030" name="Group 8"/>
                <wp:cNvGraphicFramePr/>
                <a:graphic xmlns:a="http://schemas.openxmlformats.org/drawingml/2006/main">
                  <a:graphicData uri="http://schemas.microsoft.com/office/word/2010/wordprocessingGroup">
                    <wpg:wgp>
                      <wpg:cNvGrpSpPr/>
                      <wpg:grpSpPr>
                        <a:xfrm>
                          <a:off x="0" y="0"/>
                          <a:ext cx="6428740" cy="927735"/>
                          <a:chOff x="0" y="0"/>
                          <a:chExt cx="6428740" cy="927735"/>
                        </a:xfrm>
                      </wpg:grpSpPr>
                      <pic:pic xmlns:pic="http://schemas.openxmlformats.org/drawingml/2006/picture">
                        <pic:nvPicPr>
                          <pic:cNvPr id="3" name="Image"/>
                          <pic:cNvPicPr/>
                        </pic:nvPicPr>
                        <pic:blipFill>
                          <a:blip r:embed="rId25" cstate="print"/>
                          <a:srcRect/>
                          <a:stretch>
                            <a:fill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6" cstate="print"/>
                          <a:srcRect/>
                          <a:stretch>
                            <a:fill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7" cstate="print"/>
                          <a:srcRect/>
                          <a:stretch>
                            <a:fillRect/>
                          </a:stretch>
                        </pic:blipFill>
                        <pic:spPr>
                          <a:xfrm>
                            <a:off x="3714750" y="19050"/>
                            <a:ext cx="2713990" cy="908685"/>
                          </a:xfrm>
                          <a:prstGeom prst="rect">
                            <a:avLst/>
                          </a:prstGeom>
                          <a:ln>
                            <a:noFill/>
                          </a:ln>
                        </pic:spPr>
                      </pic:pic>
                    </wpg:wgp>
                  </a:graphicData>
                </a:graphic>
              </wp:anchor>
            </w:drawing>
          </mc:Choice>
          <mc:Fallback xmlns:wpsCustomData="http://www.wps.cn/officeDocument/2013/wpsCustomData">
            <w:pict>
              <v:group id="Group 8" o:spid="_x0000_s1026" o:spt="203" style="position:absolute;left:0pt;margin-left:-4.6pt;margin-top:25.25pt;height:73.05pt;width:506.2pt;mso-position-horizontal-relative:margin;z-index:251659264;mso-width-relative:page;mso-height-relative:page;" coordsize="6428740,927735" o:gfxdata="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">
                <o:lock v:ext="edit" aspectratio="f"/>
                <v:shape id="Image" o:spid="_x0000_s1026" o:spt="75" type="#_x0000_t75" style="position:absolute;left:0;top:0;height:923925;width:923925;" filled="f" o:preferrelative="t" stroked="f" coordsize="21600,21600" o:gfxdata="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hNC8AAAA&#10;2gAAAA8AAAAAAAAAAQAgAAAAIgAAAGRycy9kb3ducmV2LnhtbFBLAQIUABQAAAAIAIdO4kAzLwWe&#10;OwAAADkAAAAQAAAAAAAAAAEAIAAAAAsBAABkcnMvc2hhcGV4bWwueG1sUEsFBgAAAAAGAAYAWwEA&#10;ALUDAAAAAA==&#10;">
                  <v:fill on="f" focussize="0,0"/>
                  <v:stroke on="f"/>
                  <v:imagedata r:id="rId28" o:title=""/>
                  <o:lock v:ext="edit" aspectratio="f"/>
                </v:shape>
                <v:shape id="Image" o:spid="_x0000_s1026" o:spt="75" type="#_x0000_t75" style="position:absolute;left:1495425;top:57150;height:869315;width:1876425;" filled="f" o:preferrelative="t" stroked="f" coordsize="21600,21600" o:gfxdata="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6MN28AAAA&#10;2gAAAA8AAAAAAAAAAQAgAAAAIgAAAGRycy9kb3ducmV2LnhtbFBLAQIUABQAAAAIAIdO4kAzLwWe&#10;OwAAADkAAAAQAAAAAAAAAAEAIAAAAAsBAABkcnMvc2hhcGV4bWwueG1sUEsFBgAAAAAGAAYAWwEA&#10;ALUDAAAAAA==&#10;">
                  <v:fill on="f" focussize="0,0"/>
                  <v:stroke on="f"/>
                  <v:imagedata r:id="rId29" o:title=""/>
                  <o:lock v:ext="edit" aspectratio="f"/>
                </v:shape>
                <v:shape id="Image" o:spid="_x0000_s1026" o:spt="75" type="#_x0000_t75" style="position:absolute;left:3714750;top:19050;height:908685;width:2713990;" filled="f" o:preferrelative="t" stroked="f" coordsize="21600,21600" o:gfxdata="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tSr4A&#10;AADaAAAADwAAAAAAAAABACAAAAAiAAAAZHJzL2Rvd25yZXYueG1sUEsBAhQAFAAAAAgAh07iQDMv&#10;BZ47AAAAOQAAABAAAAAAAAAAAQAgAAAADQEAAGRycy9zaGFwZXhtbC54bWxQSwUGAAAAAAYABgBb&#10;AQAAtwMAAAAA&#10;">
                  <v:fill on="f" focussize="0,0"/>
                  <v:stroke on="f"/>
                  <v:imagedata r:id="rId30" o:title=""/>
                  <o:lock v:ext="edit" aspectratio="f"/>
                </v:shape>
              </v:group>
            </w:pict>
          </mc:Fallback>
        </mc:AlternateContent>
      </w:r>
    </w:p>
    <w:p w14:paraId="15BD8D16" w14:textId="77777777" w:rsidR="005454ED" w:rsidRDefault="005454ED">
      <w:pPr>
        <w:jc w:val="both"/>
      </w:pPr>
    </w:p>
    <w:p w14:paraId="15BD8D17" w14:textId="77777777" w:rsidR="005454ED" w:rsidRDefault="005454ED">
      <w:pPr>
        <w:jc w:val="both"/>
      </w:pPr>
    </w:p>
    <w:p w14:paraId="15BD8D18" w14:textId="77777777" w:rsidR="005454ED" w:rsidRDefault="005454ED">
      <w:pPr>
        <w:jc w:val="both"/>
      </w:pPr>
    </w:p>
    <w:sectPr w:rsidR="005454ED">
      <w:footerReference w:type="default" r:id="rId31"/>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D8D37" w14:textId="77777777" w:rsidR="005454ED" w:rsidRDefault="00EC7D69">
      <w:pPr>
        <w:spacing w:line="240" w:lineRule="auto"/>
      </w:pPr>
      <w:r>
        <w:separator/>
      </w:r>
    </w:p>
  </w:endnote>
  <w:endnote w:type="continuationSeparator" w:id="0">
    <w:p w14:paraId="15BD8D38" w14:textId="77777777" w:rsidR="005454ED" w:rsidRDefault="00EC7D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D8D39" w14:textId="77777777" w:rsidR="005454ED" w:rsidRDefault="00EC7D69">
    <w:pPr>
      <w:pStyle w:val="Footer"/>
      <w:jc w:val="right"/>
      <w:rPr>
        <w:sz w:val="20"/>
        <w:szCs w:val="20"/>
        <w:lang w:val="en-US"/>
      </w:rPr>
    </w:pPr>
    <w:r>
      <w:rPr>
        <w:sz w:val="20"/>
        <w:szCs w:val="20"/>
        <w:lang w:val="en-US"/>
      </w:rPr>
      <w:t xml:space="preserve">IIC7.0 – Amrita Vishwa Vidyapeetham | Self - Driven Report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D8D35" w14:textId="77777777" w:rsidR="005454ED" w:rsidRDefault="00EC7D69">
      <w:pPr>
        <w:spacing w:after="0"/>
      </w:pPr>
      <w:r>
        <w:separator/>
      </w:r>
    </w:p>
  </w:footnote>
  <w:footnote w:type="continuationSeparator" w:id="0">
    <w:p w14:paraId="15BD8D36" w14:textId="77777777" w:rsidR="005454ED" w:rsidRDefault="00EC7D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0000004"/>
    <w:multiLevelType w:val="multilevel"/>
    <w:tmpl w:val="000000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0000005"/>
    <w:multiLevelType w:val="multilevel"/>
    <w:tmpl w:val="0000000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0000006"/>
    <w:multiLevelType w:val="multilevel"/>
    <w:tmpl w:val="0000000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0000007"/>
    <w:multiLevelType w:val="multilevel"/>
    <w:tmpl w:val="0000000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0000008"/>
    <w:multiLevelType w:val="multilevel"/>
    <w:tmpl w:val="00000008"/>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33988990">
    <w:abstractNumId w:val="5"/>
  </w:num>
  <w:num w:numId="2" w16cid:durableId="1986356167">
    <w:abstractNumId w:val="4"/>
  </w:num>
  <w:num w:numId="3" w16cid:durableId="806314662">
    <w:abstractNumId w:val="3"/>
  </w:num>
  <w:num w:numId="4" w16cid:durableId="1582761873">
    <w:abstractNumId w:val="2"/>
  </w:num>
  <w:num w:numId="5" w16cid:durableId="460340688">
    <w:abstractNumId w:val="1"/>
  </w:num>
  <w:num w:numId="6" w16cid:durableId="270818614">
    <w:abstractNumId w:val="0"/>
  </w:num>
  <w:num w:numId="7" w16cid:durableId="7195486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759"/>
    <w:rsid w:val="0000063F"/>
    <w:rsid w:val="00064E6D"/>
    <w:rsid w:val="00101619"/>
    <w:rsid w:val="001626A5"/>
    <w:rsid w:val="001D4237"/>
    <w:rsid w:val="001E2E75"/>
    <w:rsid w:val="00242C99"/>
    <w:rsid w:val="00274A92"/>
    <w:rsid w:val="00303AB7"/>
    <w:rsid w:val="003133B7"/>
    <w:rsid w:val="003614D4"/>
    <w:rsid w:val="004A5759"/>
    <w:rsid w:val="004E6632"/>
    <w:rsid w:val="00505D47"/>
    <w:rsid w:val="005454ED"/>
    <w:rsid w:val="005F4ACF"/>
    <w:rsid w:val="007E757A"/>
    <w:rsid w:val="008325B7"/>
    <w:rsid w:val="008C6B2C"/>
    <w:rsid w:val="008D6985"/>
    <w:rsid w:val="00945059"/>
    <w:rsid w:val="00A7449D"/>
    <w:rsid w:val="00C229E6"/>
    <w:rsid w:val="00C90CBE"/>
    <w:rsid w:val="00CF62EB"/>
    <w:rsid w:val="00DC6267"/>
    <w:rsid w:val="00E149F6"/>
    <w:rsid w:val="00E92BA8"/>
    <w:rsid w:val="00EC7D69"/>
    <w:rsid w:val="00F34F77"/>
    <w:rsid w:val="00FB39A1"/>
    <w:rsid w:val="00FE6D79"/>
    <w:rsid w:val="32820E3D"/>
    <w:rsid w:val="549B0FC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5BD8CC6"/>
  <w15:docId w15:val="{14D9BB6B-82C2-49D9-9EE8-0BC940A81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uiPriority w:val="99"/>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link w:val="SubtitleChar"/>
    <w:uiPriority w:val="11"/>
    <w:qFormat/>
    <w:rPr>
      <w:rFonts w:eastAsia="SimSun"/>
      <w:color w:val="595959"/>
      <w:spacing w:val="15"/>
      <w:sz w:val="28"/>
      <w:szCs w:val="28"/>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qFormat/>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qFormat/>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qFormat/>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qFormat/>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character" w:customStyle="1" w:styleId="SubtitleChar">
    <w:name w:val="Subtitle Char"/>
    <w:basedOn w:val="DefaultParagraphFont"/>
    <w:link w:val="Subtitle"/>
    <w:uiPriority w:val="11"/>
    <w:qFormat/>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qFormat/>
    <w:rPr>
      <w:i/>
      <w:iCs/>
      <w:color w:val="404040"/>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qFormat/>
    <w:rPr>
      <w:i/>
      <w:iCs/>
      <w:color w:val="0F4761"/>
    </w:rPr>
  </w:style>
  <w:style w:type="character" w:customStyle="1" w:styleId="IntenseReference1">
    <w:name w:val="Intense Reference1"/>
    <w:basedOn w:val="DefaultParagraphFont"/>
    <w:uiPriority w:val="32"/>
    <w:qFormat/>
    <w:rPr>
      <w:b/>
      <w:bCs/>
      <w:smallCaps/>
      <w:color w:val="0F4761"/>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hyperlink" Target="https://www.linkedin.com/posts/nuraxx_liveinlabs-amritavishwavidyapeetham-fieldimmersion-activity-7345128923191529473-tszD?utm_source=share&amp;utm_medium=member_android&amp;rcm=ACoAAFxQysQB9E5xUgt9uUVnKtkMTYMG3rsgtH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50.png"/><Relationship Id="rId10" Type="http://schemas.openxmlformats.org/officeDocument/2006/relationships/image" Target="media/image1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7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872</Words>
  <Characters>6136</Characters>
  <Application>Microsoft Office Word</Application>
  <DocSecurity>0</DocSecurity>
  <Lines>51</Lines>
  <Paragraphs>13</Paragraphs>
  <ScaleCrop>false</ScaleCrop>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 D</dc:creator>
  <cp:lastModifiedBy>Sanjay Sundaram</cp:lastModifiedBy>
  <cp:revision>18</cp:revision>
  <dcterms:created xsi:type="dcterms:W3CDTF">2025-09-08T17:11:00Z</dcterms:created>
  <dcterms:modified xsi:type="dcterms:W3CDTF">2025-09-11T11:13:00Z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F90D6595CEEA408892F63194729D48F5_13</vt:lpwstr>
  </property>
  <property fmtid="{D5CDD505-2E9C-101B-9397-08002B2CF9AE}" pid="3" name="GrammarlyDocumentId">
    <vt:lpwstr>794a38db-59ef-4eb6-80f3-fccc8d5a3ad7</vt:lpwstr>
  </property>
  <property fmtid="{D5CDD505-2E9C-101B-9397-08002B2CF9AE}" pid="4" name="KSOProductBuildVer">
    <vt:lpwstr>1033-12.2.0.22549</vt:lpwstr>
  </property>
</Properties>
</file>