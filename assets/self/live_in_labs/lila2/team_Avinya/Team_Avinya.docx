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63B33C" w14:textId="77777777" w:rsidR="00C6697B" w:rsidRDefault="00DD618F">
      <w:pPr>
        <w:jc w:val="both"/>
        <w:rPr>
          <w:b/>
          <w:bCs/>
        </w:rPr>
      </w:pPr>
      <w:r>
        <w:rPr>
          <w:noProof/>
        </w:rPr>
        <mc:AlternateContent>
          <mc:Choice Requires="wpg">
            <w:drawing>
              <wp:anchor distT="0" distB="0" distL="114300" distR="114300" simplePos="0" relativeHeight="251659264" behindDoc="0" locked="0" layoutInCell="1" allowOverlap="1" wp14:anchorId="1863B38A" wp14:editId="1863B38B">
                <wp:simplePos x="0" y="0"/>
                <wp:positionH relativeFrom="margin">
                  <wp:align>center</wp:align>
                </wp:positionH>
                <wp:positionV relativeFrom="paragraph">
                  <wp:posOffset>0</wp:posOffset>
                </wp:positionV>
                <wp:extent cx="5981700" cy="732790"/>
                <wp:effectExtent l="0" t="0" r="0" b="0"/>
                <wp:wrapSquare wrapText="bothSides"/>
                <wp:docPr id="1026" name="Group 9"/>
                <wp:cNvGraphicFramePr/>
                <a:graphic xmlns:a="http://schemas.openxmlformats.org/drawingml/2006/main">
                  <a:graphicData uri="http://schemas.microsoft.com/office/word/2010/wordprocessingGroup">
                    <wpg:wgp>
                      <wpg:cNvGrpSpPr/>
                      <wpg:grpSpPr>
                        <a:xfrm>
                          <a:off x="0" y="0"/>
                          <a:ext cx="5981700" cy="732790"/>
                          <a:chOff x="0" y="0"/>
                          <a:chExt cx="5981700" cy="732790"/>
                        </a:xfrm>
                      </wpg:grpSpPr>
                      <pic:pic xmlns:pic="http://schemas.openxmlformats.org/drawingml/2006/picture">
                        <pic:nvPicPr>
                          <pic:cNvPr id="1" name="Image"/>
                          <pic:cNvPicPr/>
                        </pic:nvPicPr>
                        <pic:blipFill>
                          <a:blip r:embed="rId8" cstate="print"/>
                          <a:srcRect/>
                          <a:stretch>
                            <a:fillRect/>
                          </a:stretch>
                        </pic:blipFill>
                        <pic:spPr>
                          <a:xfrm>
                            <a:off x="0" y="9525"/>
                            <a:ext cx="3628390" cy="714375"/>
                          </a:xfrm>
                          <a:prstGeom prst="rect">
                            <a:avLst/>
                          </a:prstGeom>
                        </pic:spPr>
                      </pic:pic>
                      <pic:pic xmlns:pic="http://schemas.openxmlformats.org/drawingml/2006/picture">
                        <pic:nvPicPr>
                          <pic:cNvPr id="2" name="Image"/>
                          <pic:cNvPicPr/>
                        </pic:nvPicPr>
                        <pic:blipFill>
                          <a:blip r:embed="rId9" cstate="print"/>
                          <a:srcRect/>
                          <a:stretch>
                            <a:fillRect/>
                          </a:stretch>
                        </pic:blipFill>
                        <pic:spPr>
                          <a:xfrm>
                            <a:off x="4286250" y="0"/>
                            <a:ext cx="1695450" cy="732790"/>
                          </a:xfrm>
                          <a:prstGeom prst="rect">
                            <a:avLst/>
                          </a:prstGeom>
                          <a:ln>
                            <a:noFill/>
                          </a:ln>
                        </pic:spPr>
                      </pic:pic>
                    </wpg:wgp>
                  </a:graphicData>
                </a:graphic>
              </wp:anchor>
            </w:drawing>
          </mc:Choice>
          <mc:Fallback xmlns:wpsCustomData="http://www.wps.cn/officeDocument/2013/wpsCustomData">
            <w:pict>
              <v:group id="Group 9" o:spid="_x0000_s1026" o:spt="203" style="position:absolute;left:0pt;margin-top:0pt;height:57.7pt;width:471pt;mso-position-horizontal:center;mso-position-horizontal-relative:margin;mso-wrap-distance-bottom:0pt;mso-wrap-distance-left:9pt;mso-wrap-distance-right:9pt;mso-wrap-distance-top:0pt;z-index:251659264;mso-width-relative:page;mso-height-relative:page;" coordsize="5981700,732790" o:gfxdata="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">
                <o:lock v:ext="edit" aspectratio="f"/>
                <v:shape id="Image" o:spid="_x0000_s1026" o:spt="75" type="#_x0000_t75" style="position:absolute;left:0;top:9525;height:714375;width:3628390;" filled="f" o:preferrelative="t" stroked="f" coordsize="21600,21600" o:gfxdata="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Som5W5AAAA2gAA&#10;AA8AAAAAAAAAAQAgAAAAIgAAAGRycy9kb3ducmV2LnhtbFBLAQIUABQAAAAIAIdO4kAzLwWeOwAA&#10;ADkAAAAQAAAAAAAAAAEAIAAAAAgBAABkcnMvc2hhcGV4bWwueG1sUEsFBgAAAAAGAAYAWwEAALID&#10;AAAAAA==&#10;">
                  <v:fill on="f" focussize="0,0"/>
                  <v:stroke on="f"/>
                  <v:imagedata r:id="rId10" o:title=""/>
                  <o:lock v:ext="edit" aspectratio="f"/>
                </v:shape>
                <v:shape id="Image" o:spid="_x0000_s1026" o:spt="75" type="#_x0000_t75" style="position:absolute;left:4286250;top:0;height:732790;width:1695450;" filled="f" o:preferrelative="t" stroked="f" coordsize="21600,21600" o:gfxdata="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h0erb4A&#10;AADaAAAADwAAAAAAAAABACAAAAAiAAAAZHJzL2Rvd25yZXYueG1sUEsBAhQAFAAAAAgAh07iQDMv&#10;BZ47AAAAOQAAABAAAAAAAAAAAQAgAAAADQEAAGRycy9zaGFwZXhtbC54bWxQSwUGAAAAAAYABgBb&#10;AQAAtwMAAAAA&#10;">
                  <v:fill on="f" focussize="0,0"/>
                  <v:stroke on="f"/>
                  <v:imagedata r:id="rId11" o:title=""/>
                  <o:lock v:ext="edit" aspectratio="f"/>
                </v:shape>
                <w10:wrap type="square"/>
              </v:group>
            </w:pict>
          </mc:Fallback>
        </mc:AlternateContent>
      </w:r>
      <w:r>
        <w:t xml:space="preserve">         </w:t>
      </w:r>
      <w:r>
        <w:rPr>
          <w:b/>
          <w:bCs/>
        </w:rPr>
        <w:tab/>
      </w:r>
      <w:r>
        <w:rPr>
          <w:b/>
          <w:bCs/>
        </w:rPr>
        <w:tab/>
      </w:r>
      <w:r>
        <w:rPr>
          <w:b/>
          <w:bCs/>
        </w:rPr>
        <w:tab/>
      </w:r>
      <w:r>
        <w:rPr>
          <w:b/>
          <w:bCs/>
        </w:rPr>
        <w:tab/>
      </w:r>
    </w:p>
    <w:p w14:paraId="1863B33D" w14:textId="77777777" w:rsidR="00C6697B" w:rsidRDefault="00DD618F">
      <w:pPr>
        <w:spacing w:line="276" w:lineRule="auto"/>
        <w:jc w:val="center"/>
        <w:rPr>
          <w:b/>
          <w:bCs/>
          <w:sz w:val="32"/>
          <w:szCs w:val="32"/>
          <w:u w:val="single"/>
          <w:lang w:val="en-US"/>
        </w:rPr>
      </w:pPr>
      <w:r>
        <w:rPr>
          <w:b/>
          <w:bCs/>
          <w:sz w:val="32"/>
          <w:szCs w:val="32"/>
          <w:u w:val="single"/>
        </w:rPr>
        <w:t>Live-in-</w:t>
      </w:r>
      <w:proofErr w:type="gramStart"/>
      <w:r>
        <w:rPr>
          <w:b/>
          <w:bCs/>
          <w:sz w:val="32"/>
          <w:szCs w:val="32"/>
          <w:u w:val="single"/>
        </w:rPr>
        <w:t>Labs :</w:t>
      </w:r>
      <w:proofErr w:type="gramEnd"/>
      <w:r>
        <w:rPr>
          <w:b/>
          <w:bCs/>
          <w:sz w:val="32"/>
          <w:szCs w:val="32"/>
          <w:u w:val="single"/>
        </w:rPr>
        <w:t xml:space="preserve"> Field Visit</w:t>
      </w:r>
      <w:r>
        <w:rPr>
          <w:b/>
          <w:bCs/>
          <w:sz w:val="32"/>
          <w:szCs w:val="32"/>
          <w:u w:val="single"/>
          <w:lang w:val="en-US"/>
        </w:rPr>
        <w:t xml:space="preserve"> to Chinna </w:t>
      </w:r>
      <w:proofErr w:type="spellStart"/>
      <w:r>
        <w:rPr>
          <w:b/>
          <w:bCs/>
          <w:sz w:val="32"/>
          <w:szCs w:val="32"/>
          <w:u w:val="single"/>
          <w:lang w:val="en-US"/>
        </w:rPr>
        <w:t>Mettur</w:t>
      </w:r>
      <w:proofErr w:type="spellEnd"/>
    </w:p>
    <w:p w14:paraId="1863B33E" w14:textId="77777777" w:rsidR="00C6697B" w:rsidRDefault="00C6697B">
      <w:pPr>
        <w:spacing w:line="240" w:lineRule="auto"/>
        <w:rPr>
          <w:b/>
          <w:bCs/>
        </w:rPr>
      </w:pPr>
    </w:p>
    <w:p w14:paraId="7D867F21" w14:textId="77777777" w:rsidR="002B2B29" w:rsidRDefault="00DD618F">
      <w:pPr>
        <w:spacing w:line="240" w:lineRule="auto"/>
        <w:rPr>
          <w:b/>
          <w:bCs/>
        </w:rPr>
      </w:pPr>
      <w:r>
        <w:rPr>
          <w:b/>
          <w:bCs/>
        </w:rPr>
        <w:t xml:space="preserve">Activity </w:t>
      </w:r>
      <w:proofErr w:type="gramStart"/>
      <w:r>
        <w:rPr>
          <w:b/>
          <w:bCs/>
        </w:rPr>
        <w:t>Category :</w:t>
      </w:r>
      <w:proofErr w:type="gramEnd"/>
      <w:r>
        <w:rPr>
          <w:b/>
          <w:bCs/>
        </w:rPr>
        <w:t xml:space="preserve"> </w:t>
      </w:r>
      <w:r>
        <w:t>Self – Driven Activities</w:t>
      </w:r>
      <w:r>
        <w:rPr>
          <w:b/>
          <w:bCs/>
        </w:rPr>
        <w:t xml:space="preserve"> </w:t>
      </w:r>
    </w:p>
    <w:p w14:paraId="12629BE5" w14:textId="77777777" w:rsidR="002B2B29" w:rsidRDefault="00DD618F">
      <w:pPr>
        <w:spacing w:line="240" w:lineRule="auto"/>
      </w:pPr>
      <w:r>
        <w:rPr>
          <w:b/>
          <w:bCs/>
        </w:rPr>
        <w:t xml:space="preserve">Event </w:t>
      </w:r>
      <w:proofErr w:type="gramStart"/>
      <w:r>
        <w:rPr>
          <w:b/>
          <w:bCs/>
        </w:rPr>
        <w:t>Title :</w:t>
      </w:r>
      <w:proofErr w:type="gramEnd"/>
      <w:r>
        <w:t xml:space="preserve"> Live-in-</w:t>
      </w:r>
      <w:proofErr w:type="gramStart"/>
      <w:r>
        <w:t>Labs :</w:t>
      </w:r>
      <w:proofErr w:type="gramEnd"/>
      <w:r>
        <w:t xml:space="preserve"> Field Visit</w:t>
      </w:r>
      <w:r>
        <w:rPr>
          <w:lang w:val="en-US"/>
        </w:rPr>
        <w:t xml:space="preserve"> to Chinna </w:t>
      </w:r>
      <w:proofErr w:type="spellStart"/>
      <w:r>
        <w:rPr>
          <w:lang w:val="en-US"/>
        </w:rPr>
        <w:t>Mettur</w:t>
      </w:r>
      <w:proofErr w:type="spellEnd"/>
      <w:r>
        <w:rPr>
          <w:lang w:val="en-US"/>
        </w:rPr>
        <w:t xml:space="preserve"> (</w:t>
      </w:r>
      <w:proofErr w:type="spellStart"/>
      <w:r>
        <w:rPr>
          <w:lang w:val="en-US"/>
        </w:rPr>
        <w:t>Ramanathapuram</w:t>
      </w:r>
      <w:proofErr w:type="spellEnd"/>
      <w:r>
        <w:rPr>
          <w:lang w:val="en-US"/>
        </w:rPr>
        <w:t>)</w:t>
      </w:r>
    </w:p>
    <w:p w14:paraId="0A3D921B" w14:textId="77777777" w:rsidR="002B2B29" w:rsidRDefault="00DD618F">
      <w:pPr>
        <w:spacing w:line="240" w:lineRule="auto"/>
      </w:pPr>
      <w:proofErr w:type="gramStart"/>
      <w:r>
        <w:rPr>
          <w:b/>
          <w:bCs/>
        </w:rPr>
        <w:t>Dates :</w:t>
      </w:r>
      <w:proofErr w:type="gramEnd"/>
      <w:r>
        <w:t xml:space="preserve">  25-04-2025 to 02-05-2025</w:t>
      </w:r>
    </w:p>
    <w:p w14:paraId="665A900F" w14:textId="77777777" w:rsidR="002B2B29" w:rsidRDefault="00DD618F">
      <w:pPr>
        <w:spacing w:line="240" w:lineRule="auto"/>
      </w:pPr>
      <w:r>
        <w:rPr>
          <w:b/>
          <w:bCs/>
        </w:rPr>
        <w:t>Occasion/</w:t>
      </w:r>
      <w:proofErr w:type="gramStart"/>
      <w:r>
        <w:rPr>
          <w:b/>
          <w:bCs/>
        </w:rPr>
        <w:t>Theme :</w:t>
      </w:r>
      <w:proofErr w:type="gramEnd"/>
      <w:r>
        <w:t xml:space="preserve"> Experiential Learning</w:t>
      </w:r>
    </w:p>
    <w:p w14:paraId="1863B340" w14:textId="59106E0B" w:rsidR="00C6697B" w:rsidRDefault="00DD618F">
      <w:pPr>
        <w:spacing w:line="240" w:lineRule="auto"/>
        <w:rPr>
          <w:b/>
          <w:bCs/>
        </w:rPr>
      </w:pPr>
      <w:r>
        <w:rPr>
          <w:b/>
          <w:bCs/>
        </w:rPr>
        <w:t xml:space="preserve">Organized </w:t>
      </w:r>
      <w:proofErr w:type="gramStart"/>
      <w:r>
        <w:rPr>
          <w:b/>
          <w:bCs/>
        </w:rPr>
        <w:t>by :</w:t>
      </w:r>
      <w:proofErr w:type="gramEnd"/>
      <w:r>
        <w:t xml:space="preserve"> Live-in-Labs, Amrita Vishwa Vidyapeetham</w:t>
      </w:r>
    </w:p>
    <w:p w14:paraId="1863B341" w14:textId="77777777" w:rsidR="00C6697B" w:rsidRDefault="00C6697B">
      <w:pPr>
        <w:spacing w:line="240" w:lineRule="auto"/>
      </w:pPr>
    </w:p>
    <w:p w14:paraId="1863B342" w14:textId="77777777" w:rsidR="00C6697B" w:rsidRDefault="00DD618F">
      <w:pPr>
        <w:spacing w:line="360" w:lineRule="auto"/>
      </w:pPr>
      <w:r>
        <w:t xml:space="preserve">                                                               </w:t>
      </w:r>
      <w:r>
        <w:rPr>
          <w:noProof/>
        </w:rPr>
        <w:drawing>
          <wp:inline distT="0" distB="0" distL="0" distR="0" wp14:anchorId="1863B38C" wp14:editId="1863B38D">
            <wp:extent cx="2362200" cy="897255"/>
            <wp:effectExtent l="0" t="0" r="0" b="0"/>
            <wp:docPr id="1029" name="Picture 2"/>
            <wp:cNvGraphicFramePr/>
            <a:graphic xmlns:a="http://schemas.openxmlformats.org/drawingml/2006/main">
              <a:graphicData uri="http://schemas.openxmlformats.org/drawingml/2006/picture">
                <pic:pic xmlns:pic="http://schemas.openxmlformats.org/drawingml/2006/picture">
                  <pic:nvPicPr>
                    <pic:cNvPr id="1029" name="Picture 2"/>
                    <pic:cNvPicPr/>
                  </pic:nvPicPr>
                  <pic:blipFill>
                    <a:blip r:embed="rId12" cstate="print"/>
                    <a:srcRect/>
                    <a:stretch>
                      <a:fillRect/>
                    </a:stretch>
                  </pic:blipFill>
                  <pic:spPr>
                    <a:xfrm>
                      <a:off x="0" y="0"/>
                      <a:ext cx="2362200" cy="897889"/>
                    </a:xfrm>
                    <a:prstGeom prst="rect">
                      <a:avLst/>
                    </a:prstGeom>
                  </pic:spPr>
                </pic:pic>
              </a:graphicData>
            </a:graphic>
          </wp:inline>
        </w:drawing>
      </w:r>
    </w:p>
    <w:p w14:paraId="1863B343" w14:textId="77777777" w:rsidR="00C6697B" w:rsidRDefault="00DD618F">
      <w:pPr>
        <w:jc w:val="both"/>
        <w:rPr>
          <w:b/>
          <w:bCs/>
        </w:rPr>
      </w:pPr>
      <w:r>
        <w:rPr>
          <w:b/>
          <w:bCs/>
        </w:rPr>
        <w:t xml:space="preserve">Overview </w:t>
      </w:r>
    </w:p>
    <w:p w14:paraId="1863B344" w14:textId="77777777" w:rsidR="00C6697B" w:rsidRDefault="00DD618F">
      <w:pPr>
        <w:spacing w:before="240" w:after="240"/>
        <w:ind w:firstLine="720"/>
        <w:jc w:val="both"/>
      </w:pPr>
      <w:r>
        <w:rPr>
          <w:rFonts w:cs="Aptos"/>
        </w:rPr>
        <w:t xml:space="preserve">The Live-in-Labs® project in </w:t>
      </w:r>
      <w:r>
        <w:rPr>
          <w:rFonts w:cs="Aptos"/>
          <w:b/>
          <w:bCs/>
          <w:i/>
          <w:iCs/>
        </w:rPr>
        <w:t xml:space="preserve">Chinna </w:t>
      </w:r>
      <w:proofErr w:type="spellStart"/>
      <w:r>
        <w:rPr>
          <w:rFonts w:cs="Aptos"/>
          <w:b/>
          <w:bCs/>
          <w:i/>
          <w:iCs/>
        </w:rPr>
        <w:t>Mettur</w:t>
      </w:r>
      <w:proofErr w:type="spellEnd"/>
      <w:r>
        <w:rPr>
          <w:rFonts w:cs="Aptos"/>
          <w:b/>
          <w:bCs/>
          <w:i/>
          <w:iCs/>
          <w:lang w:val="en-US"/>
        </w:rPr>
        <w:t>,</w:t>
      </w:r>
      <w:r>
        <w:rPr>
          <w:rFonts w:cs="Aptos"/>
        </w:rPr>
        <w:t xml:space="preserve"> was carried out by a team of Amrita students and international students under the mentorship of </w:t>
      </w:r>
      <w:r w:rsidRPr="002B2B29">
        <w:rPr>
          <w:rFonts w:cs="Aptos"/>
          <w:b/>
          <w:i/>
          <w:iCs/>
        </w:rPr>
        <w:t>Dr. N. Radhika</w:t>
      </w:r>
      <w:r>
        <w:rPr>
          <w:rFonts w:cs="Aptos"/>
        </w:rPr>
        <w:t>. The focus of the visit was to address the challenge of sustainable livelihood opportunities through innovative, sustainable, and community-driven solutions.</w:t>
      </w:r>
    </w:p>
    <w:p w14:paraId="1863B345" w14:textId="77777777" w:rsidR="00C6697B" w:rsidRDefault="00DD618F">
      <w:pPr>
        <w:spacing w:before="240" w:after="240"/>
        <w:jc w:val="both"/>
        <w:rPr>
          <w:rFonts w:cs="Aptos"/>
        </w:rPr>
      </w:pPr>
      <w:r>
        <w:rPr>
          <w:rFonts w:cs="Aptos"/>
        </w:rPr>
        <w:t>The team interacted with villagers, conducted surveys, and studied the socio-economic conditions to identify root causes of the problem. Based on this, solutions such as skill development programs for villagers and the development of cost-effective weaving machines were proposed. These interventions combine scientific knowledge with frugal innovation, making them both cost-effective and scalable.</w:t>
      </w:r>
    </w:p>
    <w:p w14:paraId="1863B346" w14:textId="77777777" w:rsidR="00C6697B" w:rsidRDefault="00DD618F">
      <w:pPr>
        <w:spacing w:before="240" w:after="240"/>
        <w:jc w:val="both"/>
      </w:pPr>
      <w:r>
        <w:rPr>
          <w:rFonts w:cs="Aptos"/>
        </w:rPr>
        <w:t>The visit provided the team with hands-on exposure to applying classroom concepts in real-world contexts. Students gained valuable knowledge on design thinking, grassroots innovation, and community engagement. The collaboration between Amrita and international students enriched the process with diverse perspectives, ensuring that the solutions were both technically sound and socially acceptable.</w:t>
      </w:r>
    </w:p>
    <w:p w14:paraId="1863B347" w14:textId="77777777" w:rsidR="00C6697B" w:rsidRDefault="00DD618F">
      <w:pPr>
        <w:spacing w:before="240" w:after="240"/>
        <w:jc w:val="both"/>
      </w:pPr>
      <w:r>
        <w:rPr>
          <w:rFonts w:cs="Aptos"/>
        </w:rPr>
        <w:t>Overall, the project demonstrated how grassroots challenges can be transformed into opportunities for innovation and entrepreneurship. The solutions identified have the potential for further prototyping, incubation, and replication in other rural contexts, aligning with the vision of IIC to foster innovation-driven impact.</w:t>
      </w:r>
      <w:r>
        <w:rPr>
          <w:b/>
          <w:bCs/>
        </w:rPr>
        <w:t xml:space="preserve"> </w:t>
      </w:r>
    </w:p>
    <w:p w14:paraId="1863B348" w14:textId="77777777" w:rsidR="00C6697B" w:rsidRDefault="00C6697B">
      <w:pPr>
        <w:spacing w:before="240" w:after="240"/>
        <w:jc w:val="both"/>
        <w:rPr>
          <w:b/>
          <w:bCs/>
        </w:rPr>
      </w:pPr>
    </w:p>
    <w:p w14:paraId="1863B349" w14:textId="77777777" w:rsidR="00C6697B" w:rsidRDefault="00DD618F">
      <w:pPr>
        <w:jc w:val="both"/>
        <w:rPr>
          <w:b/>
          <w:bCs/>
        </w:rPr>
      </w:pPr>
      <w:r>
        <w:rPr>
          <w:b/>
          <w:bCs/>
        </w:rPr>
        <w:t>Planning &amp; Execution</w:t>
      </w:r>
    </w:p>
    <w:p w14:paraId="1863B34A" w14:textId="77777777" w:rsidR="00C6697B" w:rsidRDefault="00DD618F">
      <w:pPr>
        <w:jc w:val="both"/>
        <w:rPr>
          <w:b/>
          <w:bCs/>
        </w:rPr>
      </w:pPr>
      <w:r>
        <w:rPr>
          <w:rFonts w:cs="Aptos"/>
        </w:rPr>
        <w:t xml:space="preserve">The project was </w:t>
      </w:r>
      <w:bookmarkStart w:id="0" w:name="_Int_BPSDgurW"/>
      <w:r>
        <w:rPr>
          <w:rFonts w:cs="Aptos"/>
        </w:rPr>
        <w:t>planned in advance</w:t>
      </w:r>
      <w:bookmarkEnd w:id="0"/>
      <w:r>
        <w:rPr>
          <w:rFonts w:cs="Aptos"/>
        </w:rPr>
        <w:t xml:space="preserve"> based on the schedule prepared and submitted during the Live-in-Labs® workshop. The schedule served as a roadmap, outlining each stage of the work from preliminary study to field immersion and final reporting. In the initial phase, the team conducted a background study of the village and gathered secondary data to understand the broader context of the problem. This was followed by structured planning of surveys, community interactions, and technical assessments, all aligned with the timelines agreed upon.</w:t>
      </w:r>
    </w:p>
    <w:p w14:paraId="1863B34B" w14:textId="77777777" w:rsidR="00C6697B" w:rsidRDefault="00DD618F">
      <w:pPr>
        <w:jc w:val="both"/>
        <w:rPr>
          <w:b/>
          <w:bCs/>
        </w:rPr>
      </w:pPr>
      <w:r>
        <w:rPr>
          <w:rFonts w:cs="Aptos"/>
          <w:noProof/>
        </w:rPr>
        <w:drawing>
          <wp:inline distT="0" distB="0" distL="0" distR="0" wp14:anchorId="1863B38E" wp14:editId="1863B38F">
            <wp:extent cx="6210935" cy="3123565"/>
            <wp:effectExtent l="0" t="0" r="0" b="635"/>
            <wp:docPr id="1506733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33115" name="Picture 1"/>
                    <pic:cNvPicPr>
                      <a:picLocks noChangeAspect="1"/>
                    </pic:cNvPicPr>
                  </pic:nvPicPr>
                  <pic:blipFill>
                    <a:blip r:embed="rId13"/>
                    <a:stretch>
                      <a:fillRect/>
                    </a:stretch>
                  </pic:blipFill>
                  <pic:spPr>
                    <a:xfrm>
                      <a:off x="0" y="0"/>
                      <a:ext cx="6210935" cy="3123565"/>
                    </a:xfrm>
                    <a:prstGeom prst="rect">
                      <a:avLst/>
                    </a:prstGeom>
                  </pic:spPr>
                </pic:pic>
              </a:graphicData>
            </a:graphic>
          </wp:inline>
        </w:drawing>
      </w:r>
      <w:r>
        <w:rPr>
          <w:rFonts w:cs="Aptos"/>
        </w:rPr>
        <w:br/>
      </w:r>
    </w:p>
    <w:p w14:paraId="1863B34C" w14:textId="77777777" w:rsidR="00C6697B" w:rsidRDefault="00DD618F">
      <w:pPr>
        <w:jc w:val="both"/>
        <w:rPr>
          <w:rFonts w:cs="Aptos"/>
        </w:rPr>
      </w:pPr>
      <w:r>
        <w:rPr>
          <w:b/>
          <w:bCs/>
        </w:rPr>
        <w:t>Impact &amp; Outcomes</w:t>
      </w:r>
    </w:p>
    <w:p w14:paraId="1863B34D" w14:textId="77777777" w:rsidR="00C6697B" w:rsidRDefault="00DD618F">
      <w:pPr>
        <w:pStyle w:val="ListParagraph"/>
        <w:numPr>
          <w:ilvl w:val="0"/>
          <w:numId w:val="1"/>
        </w:numPr>
        <w:jc w:val="both"/>
      </w:pPr>
      <w:proofErr w:type="gramStart"/>
      <w:r>
        <w:rPr>
          <w:b/>
          <w:bCs/>
        </w:rPr>
        <w:t>Innovation :</w:t>
      </w:r>
      <w:proofErr w:type="gramEnd"/>
      <w:r>
        <w:rPr>
          <w:b/>
          <w:bCs/>
        </w:rPr>
        <w:t xml:space="preserve"> </w:t>
      </w:r>
      <w:r>
        <w:t>The project demonstrated how grassroots challenges can inspire innovative, frugal solutions. By integrating scientific concepts with local knowledge, the team designed interventions such as a low-cost weaving machine alongside skill development training that were both adaptable and scalable. This process highlighted the power of student-led innovation to create practical and impactful models in rural development.</w:t>
      </w:r>
    </w:p>
    <w:p w14:paraId="1863B34E" w14:textId="77777777" w:rsidR="00C6697B" w:rsidRDefault="00C6697B">
      <w:pPr>
        <w:pStyle w:val="ListParagraph"/>
        <w:ind w:left="1080"/>
        <w:jc w:val="both"/>
      </w:pPr>
    </w:p>
    <w:p w14:paraId="1863B34F" w14:textId="77777777" w:rsidR="00C6697B" w:rsidRDefault="00DD618F">
      <w:pPr>
        <w:pStyle w:val="ListParagraph"/>
        <w:numPr>
          <w:ilvl w:val="0"/>
          <w:numId w:val="2"/>
        </w:numPr>
        <w:jc w:val="both"/>
      </w:pPr>
      <w:r>
        <w:rPr>
          <w:b/>
          <w:bCs/>
        </w:rPr>
        <w:t xml:space="preserve">Design </w:t>
      </w:r>
      <w:proofErr w:type="gramStart"/>
      <w:r>
        <w:rPr>
          <w:b/>
          <w:bCs/>
        </w:rPr>
        <w:t>Thinking :</w:t>
      </w:r>
      <w:proofErr w:type="gramEnd"/>
      <w:r>
        <w:rPr>
          <w:b/>
          <w:bCs/>
        </w:rPr>
        <w:t xml:space="preserve"> </w:t>
      </w:r>
      <w:r>
        <w:t>The outcomes of the project were achieved by following a design-thinking approach. Students empathized with villagers through surveys and discussions, defined the root problems, ideated possible solutions, and tested their feasibility with the community. This systematic method ensured that the solutions were not only technically feasible but also socially acceptable and context-specific.</w:t>
      </w:r>
    </w:p>
    <w:p w14:paraId="1863B350" w14:textId="77777777" w:rsidR="00C6697B" w:rsidRDefault="00C6697B">
      <w:pPr>
        <w:pStyle w:val="ListParagraph"/>
        <w:ind w:left="1080"/>
        <w:jc w:val="both"/>
      </w:pPr>
    </w:p>
    <w:p w14:paraId="1863B351" w14:textId="77777777" w:rsidR="00C6697B" w:rsidRDefault="00DD618F">
      <w:pPr>
        <w:pStyle w:val="ListParagraph"/>
        <w:numPr>
          <w:ilvl w:val="0"/>
          <w:numId w:val="3"/>
        </w:numPr>
        <w:jc w:val="both"/>
      </w:pPr>
      <w:r>
        <w:rPr>
          <w:b/>
          <w:bCs/>
        </w:rPr>
        <w:t xml:space="preserve">Entrepreneurship </w:t>
      </w:r>
      <w:proofErr w:type="gramStart"/>
      <w:r>
        <w:rPr>
          <w:b/>
          <w:bCs/>
        </w:rPr>
        <w:t>Potential :</w:t>
      </w:r>
      <w:proofErr w:type="gramEnd"/>
      <w:r>
        <w:rPr>
          <w:b/>
          <w:bCs/>
        </w:rPr>
        <w:t xml:space="preserve"> </w:t>
      </w:r>
      <w:r>
        <w:t xml:space="preserve">Several proposed solutions have the potential to evolve into entrepreneurial models or startups. For example, the development of a cost-effective weaving machine can be further expanded into a product or service that </w:t>
      </w:r>
      <w:r>
        <w:lastRenderedPageBreak/>
        <w:t>benefits multiple villages, creating employment opportunities while addressing community needs. This outcome aligns with IIC’s vision of nurturing student entrepreneurship and translating innovation into scalable ventures.</w:t>
      </w:r>
    </w:p>
    <w:p w14:paraId="1863B352" w14:textId="77777777" w:rsidR="00C6697B" w:rsidRDefault="00C6697B">
      <w:pPr>
        <w:pStyle w:val="ListParagraph"/>
        <w:ind w:left="1080"/>
        <w:jc w:val="both"/>
      </w:pPr>
    </w:p>
    <w:p w14:paraId="1863B353" w14:textId="77777777" w:rsidR="00C6697B" w:rsidRDefault="00DD618F">
      <w:pPr>
        <w:pStyle w:val="ListParagraph"/>
        <w:numPr>
          <w:ilvl w:val="0"/>
          <w:numId w:val="4"/>
        </w:numPr>
        <w:jc w:val="both"/>
      </w:pPr>
      <w:proofErr w:type="gramStart"/>
      <w:r>
        <w:rPr>
          <w:b/>
          <w:bCs/>
        </w:rPr>
        <w:t>Sustainability :</w:t>
      </w:r>
      <w:proofErr w:type="gramEnd"/>
      <w:r>
        <w:rPr>
          <w:b/>
          <w:bCs/>
        </w:rPr>
        <w:t xml:space="preserve"> </w:t>
      </w:r>
      <w:r>
        <w:t>The solutions emphasized long-term sustainability by making use of locally available resources and building capacity within the community. As a result, the interventions can be maintained by villagers themselves without heavy dependence on external support. This ensures that the outcomes continue to create impact even after the project phase ends.</w:t>
      </w:r>
    </w:p>
    <w:p w14:paraId="1863B354" w14:textId="77777777" w:rsidR="00C6697B" w:rsidRDefault="00C6697B">
      <w:pPr>
        <w:pStyle w:val="ListParagraph"/>
        <w:ind w:left="1080"/>
        <w:jc w:val="both"/>
      </w:pPr>
    </w:p>
    <w:p w14:paraId="1863B355" w14:textId="77777777" w:rsidR="00C6697B" w:rsidRDefault="00DD618F">
      <w:pPr>
        <w:pStyle w:val="ListParagraph"/>
        <w:numPr>
          <w:ilvl w:val="0"/>
          <w:numId w:val="5"/>
        </w:numPr>
        <w:jc w:val="both"/>
      </w:pPr>
      <w:r>
        <w:rPr>
          <w:b/>
          <w:bCs/>
        </w:rPr>
        <w:t xml:space="preserve">Societal </w:t>
      </w:r>
      <w:proofErr w:type="gramStart"/>
      <w:r>
        <w:rPr>
          <w:b/>
          <w:bCs/>
        </w:rPr>
        <w:t>Impact :</w:t>
      </w:r>
      <w:proofErr w:type="gramEnd"/>
      <w:r>
        <w:rPr>
          <w:b/>
          <w:bCs/>
        </w:rPr>
        <w:t xml:space="preserve"> </w:t>
      </w:r>
      <w:r>
        <w:t>The immediate impact of the project was raising awareness among community members about alternative and innovative practices. In the long run, the solutions are expected to improve living standards, reduce resource-related hardships, and strengthen the resilience of the village. The project also encouraged local youth to view innovation as a tool for solving their own challenges.</w:t>
      </w:r>
    </w:p>
    <w:p w14:paraId="1863B356" w14:textId="77777777" w:rsidR="00C6697B" w:rsidRDefault="00C6697B">
      <w:pPr>
        <w:pStyle w:val="ListParagraph"/>
        <w:ind w:left="1080"/>
        <w:jc w:val="both"/>
      </w:pPr>
    </w:p>
    <w:p w14:paraId="1863B357" w14:textId="77777777" w:rsidR="00C6697B" w:rsidRDefault="00DD618F">
      <w:pPr>
        <w:pStyle w:val="ListParagraph"/>
        <w:numPr>
          <w:ilvl w:val="0"/>
          <w:numId w:val="6"/>
        </w:numPr>
        <w:jc w:val="both"/>
      </w:pPr>
      <w:r>
        <w:rPr>
          <w:b/>
          <w:bCs/>
        </w:rPr>
        <w:t xml:space="preserve">Collaboration and Knowledge </w:t>
      </w:r>
      <w:proofErr w:type="gramStart"/>
      <w:r>
        <w:rPr>
          <w:b/>
          <w:bCs/>
        </w:rPr>
        <w:t>Sharing :</w:t>
      </w:r>
      <w:proofErr w:type="gramEnd"/>
      <w:r>
        <w:rPr>
          <w:b/>
          <w:bCs/>
        </w:rPr>
        <w:t xml:space="preserve"> </w:t>
      </w:r>
      <w:r>
        <w:t>A significant outcome of the project was the knowledge exchange that took place between Amrita students, international peers, and the local community. This cross-cultural collaboration enriched the learning experience, allowed multiple perspectives to be considered, and helped design solutions that were technically sound, socially relevant, and globally informed.</w:t>
      </w:r>
    </w:p>
    <w:p w14:paraId="1863B358" w14:textId="77777777" w:rsidR="00C6697B" w:rsidRDefault="00DD618F">
      <w:pPr>
        <w:jc w:val="both"/>
        <w:rPr>
          <w:b/>
          <w:bCs/>
        </w:rPr>
      </w:pPr>
      <w:r>
        <w:rPr>
          <w:b/>
          <w:bCs/>
        </w:rPr>
        <w:t>Participation</w:t>
      </w:r>
    </w:p>
    <w:p w14:paraId="1863B359" w14:textId="77777777" w:rsidR="00C6697B" w:rsidRDefault="00DD618F">
      <w:pPr>
        <w:pStyle w:val="ListParagraph"/>
        <w:numPr>
          <w:ilvl w:val="0"/>
          <w:numId w:val="7"/>
        </w:numPr>
        <w:jc w:val="both"/>
      </w:pPr>
      <w:r>
        <w:rPr>
          <w:b/>
          <w:bCs/>
        </w:rPr>
        <w:t xml:space="preserve">Student </w:t>
      </w:r>
      <w:proofErr w:type="gramStart"/>
      <w:r>
        <w:rPr>
          <w:b/>
          <w:bCs/>
        </w:rPr>
        <w:t xml:space="preserve">Members </w:t>
      </w:r>
      <w:r>
        <w:t>:</w:t>
      </w:r>
      <w:proofErr w:type="gramEnd"/>
      <w:r>
        <w:t xml:space="preserve">  Conducted Surveys, Identified the Problem and Designed Solutions.</w:t>
      </w:r>
    </w:p>
    <w:p w14:paraId="1863B35A" w14:textId="77777777" w:rsidR="00C6697B" w:rsidRDefault="00DD618F">
      <w:pPr>
        <w:pStyle w:val="ListParagraph"/>
        <w:numPr>
          <w:ilvl w:val="0"/>
          <w:numId w:val="8"/>
        </w:numPr>
        <w:jc w:val="both"/>
      </w:pPr>
      <w:r>
        <w:t xml:space="preserve">S Bharath </w:t>
      </w:r>
      <w:r>
        <w:rPr>
          <w:lang w:val="en-US"/>
        </w:rPr>
        <w:t xml:space="preserve">(CB.SC.U4CSE22245) </w:t>
      </w:r>
      <w:r>
        <w:t>– Department of Computer Science and Engineering</w:t>
      </w:r>
    </w:p>
    <w:p w14:paraId="1863B35B" w14:textId="77777777" w:rsidR="00C6697B" w:rsidRDefault="00DD618F">
      <w:pPr>
        <w:pStyle w:val="ListParagraph"/>
        <w:numPr>
          <w:ilvl w:val="0"/>
          <w:numId w:val="8"/>
        </w:numPr>
        <w:jc w:val="both"/>
      </w:pPr>
      <w:r>
        <w:t xml:space="preserve">A </w:t>
      </w:r>
      <w:proofErr w:type="spellStart"/>
      <w:r>
        <w:t>Dhorasatyamurthy</w:t>
      </w:r>
      <w:proofErr w:type="spellEnd"/>
      <w:r>
        <w:t xml:space="preserve"> </w:t>
      </w:r>
      <w:r>
        <w:rPr>
          <w:lang w:val="en-US"/>
        </w:rPr>
        <w:t>(CB.SC.U4CSE22203)</w:t>
      </w:r>
      <w:r>
        <w:t xml:space="preserve"> - Department of Computer Science and Engineering</w:t>
      </w:r>
    </w:p>
    <w:p w14:paraId="1863B35C" w14:textId="77777777" w:rsidR="00C6697B" w:rsidRDefault="00DD618F">
      <w:pPr>
        <w:pStyle w:val="ListParagraph"/>
        <w:numPr>
          <w:ilvl w:val="0"/>
          <w:numId w:val="8"/>
        </w:numPr>
        <w:jc w:val="both"/>
      </w:pPr>
      <w:r>
        <w:t>Samyuktha</w:t>
      </w:r>
      <w:r>
        <w:rPr>
          <w:lang w:val="en-US"/>
        </w:rPr>
        <w:t xml:space="preserve"> </w:t>
      </w:r>
      <w:r>
        <w:t xml:space="preserve">J </w:t>
      </w:r>
      <w:r>
        <w:rPr>
          <w:lang w:val="en-US"/>
        </w:rPr>
        <w:t xml:space="preserve">(CB.SC.U4CSE22063) </w:t>
      </w:r>
      <w:r>
        <w:t>- Department of Computer Science and Engineering</w:t>
      </w:r>
    </w:p>
    <w:p w14:paraId="1863B35D" w14:textId="77777777" w:rsidR="00C6697B" w:rsidRDefault="00DD618F">
      <w:pPr>
        <w:pStyle w:val="ListParagraph"/>
        <w:numPr>
          <w:ilvl w:val="0"/>
          <w:numId w:val="8"/>
        </w:numPr>
        <w:jc w:val="both"/>
      </w:pPr>
      <w:r>
        <w:t>Viritha</w:t>
      </w:r>
      <w:r>
        <w:rPr>
          <w:lang w:val="en-US"/>
        </w:rPr>
        <w:t xml:space="preserve"> (CB.SC.U4CSE23613)</w:t>
      </w:r>
      <w:r>
        <w:t xml:space="preserve"> - Department of Computer Science and Engineering</w:t>
      </w:r>
    </w:p>
    <w:p w14:paraId="1863B35E" w14:textId="77777777" w:rsidR="00C6697B" w:rsidRDefault="00DD618F">
      <w:pPr>
        <w:pStyle w:val="ListParagraph"/>
        <w:numPr>
          <w:ilvl w:val="0"/>
          <w:numId w:val="8"/>
        </w:numPr>
        <w:jc w:val="both"/>
      </w:pPr>
      <w:r>
        <w:t>Kowsik S</w:t>
      </w:r>
      <w:r>
        <w:rPr>
          <w:lang w:val="en-US"/>
        </w:rPr>
        <w:t xml:space="preserve"> (CB.</w:t>
      </w:r>
      <w:proofErr w:type="gramStart"/>
      <w:r>
        <w:rPr>
          <w:lang w:val="en-US"/>
        </w:rPr>
        <w:t>EN.U</w:t>
      </w:r>
      <w:proofErr w:type="gramEnd"/>
      <w:r>
        <w:rPr>
          <w:lang w:val="en-US"/>
        </w:rPr>
        <w:t>4EEE22116)</w:t>
      </w:r>
      <w:r>
        <w:t xml:space="preserve"> - Department of Electrical and Electronics Engineering</w:t>
      </w:r>
    </w:p>
    <w:p w14:paraId="1863B35F" w14:textId="77777777" w:rsidR="00C6697B" w:rsidRDefault="00DD618F">
      <w:pPr>
        <w:pStyle w:val="ListParagraph"/>
        <w:numPr>
          <w:ilvl w:val="0"/>
          <w:numId w:val="8"/>
        </w:numPr>
        <w:jc w:val="both"/>
      </w:pPr>
      <w:r>
        <w:t xml:space="preserve">P Ramya Sri </w:t>
      </w:r>
      <w:r>
        <w:rPr>
          <w:lang w:val="en-US"/>
        </w:rPr>
        <w:t xml:space="preserve">(CB.SC.U4CSE22429) </w:t>
      </w:r>
      <w:r>
        <w:t>- Department of Computer Science and Engineering</w:t>
      </w:r>
    </w:p>
    <w:p w14:paraId="1863B360" w14:textId="77777777" w:rsidR="00C6697B" w:rsidRDefault="00C6697B">
      <w:pPr>
        <w:pStyle w:val="ListParagraph"/>
        <w:jc w:val="both"/>
      </w:pPr>
    </w:p>
    <w:p w14:paraId="1863B361" w14:textId="2F05FA5F" w:rsidR="00C6697B" w:rsidRDefault="00DD618F">
      <w:pPr>
        <w:pStyle w:val="ListParagraph"/>
        <w:numPr>
          <w:ilvl w:val="0"/>
          <w:numId w:val="7"/>
        </w:numPr>
        <w:jc w:val="both"/>
      </w:pPr>
      <w:r>
        <w:rPr>
          <w:b/>
          <w:bCs/>
        </w:rPr>
        <w:t xml:space="preserve">Faculty </w:t>
      </w:r>
      <w:proofErr w:type="gramStart"/>
      <w:r>
        <w:rPr>
          <w:b/>
          <w:bCs/>
        </w:rPr>
        <w:t>Member(</w:t>
      </w:r>
      <w:proofErr w:type="gramEnd"/>
      <w:r>
        <w:rPr>
          <w:b/>
          <w:bCs/>
        </w:rPr>
        <w:t>Mentor</w:t>
      </w:r>
      <w:proofErr w:type="gramStart"/>
      <w:r>
        <w:rPr>
          <w:b/>
          <w:bCs/>
        </w:rPr>
        <w:t>)</w:t>
      </w:r>
      <w:r>
        <w:t>:</w:t>
      </w:r>
      <w:r>
        <w:rPr>
          <w:b/>
          <w:bCs/>
        </w:rPr>
        <w:t>Dr.</w:t>
      </w:r>
      <w:proofErr w:type="gramEnd"/>
      <w:r>
        <w:rPr>
          <w:b/>
          <w:bCs/>
        </w:rPr>
        <w:t xml:space="preserve"> N. </w:t>
      </w:r>
      <w:proofErr w:type="gramStart"/>
      <w:r>
        <w:rPr>
          <w:b/>
          <w:bCs/>
        </w:rPr>
        <w:t>Radhika</w:t>
      </w:r>
      <w:r>
        <w:t xml:space="preserve">  Department</w:t>
      </w:r>
      <w:proofErr w:type="gramEnd"/>
      <w:r>
        <w:t xml:space="preserve"> of </w:t>
      </w:r>
      <w:r w:rsidRPr="00DD618F">
        <w:rPr>
          <w:i/>
          <w:iCs/>
        </w:rPr>
        <w:t>Computer Science and Engineering</w:t>
      </w:r>
      <w:r>
        <w:t xml:space="preserve"> - Provided continuous guidance and supervision.</w:t>
      </w:r>
    </w:p>
    <w:p w14:paraId="1863B362" w14:textId="77777777" w:rsidR="00C6697B" w:rsidRDefault="00C6697B">
      <w:pPr>
        <w:pStyle w:val="ListParagraph"/>
        <w:ind w:left="502"/>
        <w:jc w:val="both"/>
      </w:pPr>
    </w:p>
    <w:p w14:paraId="1863B363" w14:textId="77777777" w:rsidR="00C6697B" w:rsidRDefault="00C6697B">
      <w:pPr>
        <w:jc w:val="both"/>
        <w:rPr>
          <w:b/>
          <w:bCs/>
        </w:rPr>
      </w:pPr>
    </w:p>
    <w:p w14:paraId="1863B364" w14:textId="77777777" w:rsidR="00C6697B" w:rsidRDefault="00DD618F">
      <w:pPr>
        <w:jc w:val="both"/>
        <w:rPr>
          <w:b/>
          <w:bCs/>
        </w:rPr>
      </w:pPr>
      <w:r>
        <w:rPr>
          <w:b/>
          <w:bCs/>
        </w:rPr>
        <w:t xml:space="preserve">Contribution to SDGs </w:t>
      </w:r>
    </w:p>
    <w:p w14:paraId="1863B365" w14:textId="77777777" w:rsidR="00C6697B" w:rsidRDefault="00DD618F">
      <w:pPr>
        <w:spacing w:before="240" w:after="240"/>
        <w:jc w:val="both"/>
      </w:pPr>
      <w:r>
        <w:rPr>
          <w:rFonts w:cs="Aptos"/>
        </w:rPr>
        <w:t>The project contributes to several United Nations Sustainable Development Goals (SDGs):</w:t>
      </w:r>
    </w:p>
    <w:p w14:paraId="1863B366" w14:textId="77777777" w:rsidR="00C6697B" w:rsidRDefault="00DD618F">
      <w:pPr>
        <w:pStyle w:val="ListParagraph"/>
        <w:spacing w:after="240"/>
        <w:rPr>
          <w:rFonts w:cs="Aptos"/>
        </w:rPr>
      </w:pPr>
      <w:r>
        <w:rPr>
          <w:noProof/>
        </w:rPr>
        <w:lastRenderedPageBreak/>
        <w:drawing>
          <wp:anchor distT="0" distB="0" distL="114300" distR="114300" simplePos="0" relativeHeight="251661312" behindDoc="0" locked="0" layoutInCell="1" allowOverlap="1" wp14:anchorId="1863B390" wp14:editId="1863B391">
            <wp:simplePos x="0" y="0"/>
            <wp:positionH relativeFrom="column">
              <wp:posOffset>346710</wp:posOffset>
            </wp:positionH>
            <wp:positionV relativeFrom="paragraph">
              <wp:posOffset>75565</wp:posOffset>
            </wp:positionV>
            <wp:extent cx="1019175" cy="1019175"/>
            <wp:effectExtent l="0" t="0" r="9525" b="9525"/>
            <wp:wrapSquare wrapText="bothSides"/>
            <wp:docPr id="13411523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52337"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019175" cy="1019175"/>
                    </a:xfrm>
                    <a:prstGeom prst="rect">
                      <a:avLst/>
                    </a:prstGeom>
                    <a:noFill/>
                    <a:ln>
                      <a:noFill/>
                    </a:ln>
                  </pic:spPr>
                </pic:pic>
              </a:graphicData>
            </a:graphic>
          </wp:anchor>
        </w:drawing>
      </w:r>
    </w:p>
    <w:p w14:paraId="1863B367" w14:textId="77777777" w:rsidR="00C6697B" w:rsidRDefault="00DD618F">
      <w:pPr>
        <w:jc w:val="both"/>
        <w:rPr>
          <w:rFonts w:cs="Aptos"/>
        </w:rPr>
      </w:pPr>
      <w:r>
        <w:rPr>
          <w:rFonts w:cs="Aptos"/>
        </w:rPr>
        <w:t xml:space="preserve">Through </w:t>
      </w:r>
      <w:r>
        <w:rPr>
          <w:rFonts w:cs="Aptos"/>
          <w:i/>
          <w:iCs/>
        </w:rPr>
        <w:t>skill development programs</w:t>
      </w:r>
      <w:r>
        <w:rPr>
          <w:rFonts w:cs="Aptos"/>
        </w:rPr>
        <w:t xml:space="preserve"> and knowledge sharing, the project enhanced learning opportunities for villagers while providing students with experiential, cross-cultural education.</w:t>
      </w:r>
    </w:p>
    <w:p w14:paraId="1863B368" w14:textId="77777777" w:rsidR="00C6697B" w:rsidRDefault="00C6697B">
      <w:pPr>
        <w:spacing w:before="240" w:after="240"/>
        <w:jc w:val="both"/>
        <w:rPr>
          <w:rFonts w:cs="Aptos"/>
        </w:rPr>
      </w:pPr>
    </w:p>
    <w:p w14:paraId="1863B369" w14:textId="77777777" w:rsidR="00C6697B" w:rsidRDefault="00DD618F">
      <w:pPr>
        <w:pStyle w:val="ListParagraph"/>
        <w:spacing w:before="240" w:after="240"/>
        <w:jc w:val="both"/>
        <w:rPr>
          <w:rFonts w:cs="Aptos"/>
        </w:rPr>
      </w:pPr>
      <w:r>
        <w:rPr>
          <w:noProof/>
        </w:rPr>
        <w:drawing>
          <wp:anchor distT="0" distB="0" distL="114300" distR="114300" simplePos="0" relativeHeight="251662336" behindDoc="0" locked="0" layoutInCell="1" allowOverlap="1" wp14:anchorId="1863B392" wp14:editId="1863B393">
            <wp:simplePos x="0" y="0"/>
            <wp:positionH relativeFrom="column">
              <wp:posOffset>274320</wp:posOffset>
            </wp:positionH>
            <wp:positionV relativeFrom="paragraph">
              <wp:posOffset>99695</wp:posOffset>
            </wp:positionV>
            <wp:extent cx="1066800" cy="1066800"/>
            <wp:effectExtent l="0" t="0" r="0" b="0"/>
            <wp:wrapSquare wrapText="bothSides"/>
            <wp:docPr id="5736060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06055"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066800" cy="1066800"/>
                    </a:xfrm>
                    <a:prstGeom prst="rect">
                      <a:avLst/>
                    </a:prstGeom>
                    <a:noFill/>
                    <a:ln>
                      <a:noFill/>
                    </a:ln>
                  </pic:spPr>
                </pic:pic>
              </a:graphicData>
            </a:graphic>
          </wp:anchor>
        </w:drawing>
      </w:r>
      <w:r>
        <w:rPr>
          <w:rFonts w:cs="Aptos"/>
        </w:rPr>
        <w:t xml:space="preserve">                                                                                                                                                         </w:t>
      </w:r>
    </w:p>
    <w:p w14:paraId="1863B36A" w14:textId="77777777" w:rsidR="00C6697B" w:rsidRDefault="00C6697B">
      <w:pPr>
        <w:pStyle w:val="ListParagraph"/>
        <w:spacing w:before="240" w:after="240"/>
        <w:jc w:val="both"/>
        <w:rPr>
          <w:rFonts w:cs="Aptos"/>
        </w:rPr>
      </w:pPr>
    </w:p>
    <w:p w14:paraId="1863B36B" w14:textId="77777777" w:rsidR="00C6697B" w:rsidRDefault="00DD618F">
      <w:pPr>
        <w:pStyle w:val="ListParagraph"/>
        <w:spacing w:before="240" w:after="240"/>
        <w:jc w:val="both"/>
        <w:rPr>
          <w:rFonts w:cs="Aptos"/>
        </w:rPr>
      </w:pPr>
      <w:r>
        <w:rPr>
          <w:rFonts w:cs="Aptos"/>
        </w:rPr>
        <w:t xml:space="preserve">By introducing </w:t>
      </w:r>
      <w:r>
        <w:rPr>
          <w:rFonts w:cs="Aptos"/>
          <w:i/>
          <w:iCs/>
        </w:rPr>
        <w:t>weaving machine development</w:t>
      </w:r>
      <w:r>
        <w:rPr>
          <w:rFonts w:cs="Aptos"/>
        </w:rPr>
        <w:t xml:space="preserve"> and promoting skill training, the project created pathways for sustainable livelihoods and income generation, supporting local economic growth.</w:t>
      </w:r>
    </w:p>
    <w:p w14:paraId="1863B36C" w14:textId="77777777" w:rsidR="00C6697B" w:rsidRDefault="00C6697B">
      <w:pPr>
        <w:pStyle w:val="ListParagraph"/>
        <w:spacing w:before="240" w:after="240"/>
        <w:jc w:val="both"/>
        <w:rPr>
          <w:rFonts w:cs="Aptos"/>
        </w:rPr>
      </w:pPr>
    </w:p>
    <w:p w14:paraId="1863B36D" w14:textId="77777777" w:rsidR="00C6697B" w:rsidRDefault="00C6697B">
      <w:pPr>
        <w:pStyle w:val="ListParagraph"/>
        <w:spacing w:before="240" w:after="240"/>
        <w:jc w:val="both"/>
        <w:rPr>
          <w:rFonts w:cs="Aptos"/>
        </w:rPr>
      </w:pPr>
    </w:p>
    <w:p w14:paraId="1863B36E" w14:textId="77777777" w:rsidR="00C6697B" w:rsidRDefault="00C6697B">
      <w:pPr>
        <w:pStyle w:val="ListParagraph"/>
        <w:spacing w:before="240" w:after="240"/>
        <w:jc w:val="both"/>
        <w:rPr>
          <w:rFonts w:cs="Aptos"/>
        </w:rPr>
      </w:pPr>
    </w:p>
    <w:p w14:paraId="1863B36F" w14:textId="77777777" w:rsidR="00C6697B" w:rsidRDefault="00DD618F">
      <w:pPr>
        <w:pStyle w:val="ListParagraph"/>
        <w:spacing w:before="240" w:after="240"/>
        <w:jc w:val="both"/>
        <w:rPr>
          <w:rFonts w:cs="Aptos"/>
        </w:rPr>
      </w:pPr>
      <w:r>
        <w:rPr>
          <w:noProof/>
        </w:rPr>
        <w:drawing>
          <wp:anchor distT="0" distB="0" distL="114300" distR="114300" simplePos="0" relativeHeight="251663360" behindDoc="0" locked="0" layoutInCell="1" allowOverlap="1" wp14:anchorId="1863B394" wp14:editId="1863B395">
            <wp:simplePos x="0" y="0"/>
            <wp:positionH relativeFrom="column">
              <wp:posOffset>249555</wp:posOffset>
            </wp:positionH>
            <wp:positionV relativeFrom="paragraph">
              <wp:posOffset>184785</wp:posOffset>
            </wp:positionV>
            <wp:extent cx="1066800" cy="1066800"/>
            <wp:effectExtent l="0" t="0" r="0" b="0"/>
            <wp:wrapSquare wrapText="bothSides"/>
            <wp:docPr id="7393108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10857"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66800" cy="1066800"/>
                    </a:xfrm>
                    <a:prstGeom prst="rect">
                      <a:avLst/>
                    </a:prstGeom>
                    <a:noFill/>
                    <a:ln>
                      <a:noFill/>
                    </a:ln>
                  </pic:spPr>
                </pic:pic>
              </a:graphicData>
            </a:graphic>
          </wp:anchor>
        </w:drawing>
      </w:r>
    </w:p>
    <w:p w14:paraId="1863B370" w14:textId="77777777" w:rsidR="00C6697B" w:rsidRDefault="00DD618F">
      <w:pPr>
        <w:rPr>
          <w:rFonts w:cs="Aptos"/>
        </w:rPr>
      </w:pPr>
      <w:r>
        <w:rPr>
          <w:rFonts w:cs="Aptos"/>
        </w:rPr>
        <w:t xml:space="preserve">The development of </w:t>
      </w:r>
      <w:r>
        <w:rPr>
          <w:rFonts w:cs="Aptos"/>
          <w:i/>
          <w:iCs/>
        </w:rPr>
        <w:t>low-cost, frugal weaving machines</w:t>
      </w:r>
      <w:r>
        <w:rPr>
          <w:rFonts w:cs="Aptos"/>
        </w:rPr>
        <w:t xml:space="preserve"> demonstrated innovation in rural technology, fostering scalable and community-driven industrial solutions.</w:t>
      </w:r>
    </w:p>
    <w:p w14:paraId="1863B371" w14:textId="77777777" w:rsidR="00C6697B" w:rsidRDefault="00C6697B">
      <w:pPr>
        <w:spacing w:before="240" w:after="240"/>
        <w:jc w:val="both"/>
        <w:rPr>
          <w:rFonts w:cs="Aptos"/>
          <w:b/>
          <w:bCs/>
        </w:rPr>
      </w:pPr>
    </w:p>
    <w:p w14:paraId="1863B372" w14:textId="77777777" w:rsidR="00C6697B" w:rsidRDefault="00DD618F">
      <w:pPr>
        <w:spacing w:before="240" w:after="240"/>
        <w:jc w:val="both"/>
        <w:rPr>
          <w:rFonts w:cs="Aptos"/>
          <w:b/>
          <w:bCs/>
        </w:rPr>
      </w:pPr>
      <w:r>
        <w:rPr>
          <w:noProof/>
        </w:rPr>
        <w:drawing>
          <wp:anchor distT="0" distB="0" distL="114300" distR="114300" simplePos="0" relativeHeight="251664384" behindDoc="0" locked="0" layoutInCell="1" allowOverlap="1" wp14:anchorId="1863B396" wp14:editId="1863B397">
            <wp:simplePos x="0" y="0"/>
            <wp:positionH relativeFrom="column">
              <wp:posOffset>276860</wp:posOffset>
            </wp:positionH>
            <wp:positionV relativeFrom="paragraph">
              <wp:posOffset>236220</wp:posOffset>
            </wp:positionV>
            <wp:extent cx="1066800" cy="1066800"/>
            <wp:effectExtent l="0" t="0" r="0" b="0"/>
            <wp:wrapSquare wrapText="bothSides"/>
            <wp:docPr id="4557912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91205"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66800" cy="1066800"/>
                    </a:xfrm>
                    <a:prstGeom prst="rect">
                      <a:avLst/>
                    </a:prstGeom>
                    <a:noFill/>
                    <a:ln>
                      <a:noFill/>
                    </a:ln>
                  </pic:spPr>
                </pic:pic>
              </a:graphicData>
            </a:graphic>
          </wp:anchor>
        </w:drawing>
      </w:r>
    </w:p>
    <w:p w14:paraId="1863B373" w14:textId="77777777" w:rsidR="00C6697B" w:rsidRDefault="00C6697B">
      <w:pPr>
        <w:jc w:val="both"/>
        <w:rPr>
          <w:rFonts w:cs="Aptos"/>
        </w:rPr>
      </w:pPr>
    </w:p>
    <w:p w14:paraId="1863B374" w14:textId="77777777" w:rsidR="00C6697B" w:rsidRDefault="00DD618F">
      <w:pPr>
        <w:jc w:val="both"/>
        <w:rPr>
          <w:rFonts w:cs="Aptos"/>
        </w:rPr>
      </w:pPr>
      <w:r>
        <w:rPr>
          <w:rFonts w:cs="Aptos"/>
        </w:rPr>
        <w:t xml:space="preserve">The interventions promoted </w:t>
      </w:r>
      <w:r>
        <w:rPr>
          <w:rFonts w:cs="Aptos"/>
          <w:i/>
          <w:iCs/>
        </w:rPr>
        <w:t>resource-efficient, low-cost innovations</w:t>
      </w:r>
      <w:r>
        <w:rPr>
          <w:rFonts w:cs="Aptos"/>
        </w:rPr>
        <w:t>, encouraging sustainable practices and minimizing waste.</w:t>
      </w:r>
    </w:p>
    <w:p w14:paraId="1863B375" w14:textId="77777777" w:rsidR="00C6697B" w:rsidRDefault="00C6697B">
      <w:pPr>
        <w:jc w:val="both"/>
        <w:rPr>
          <w:rFonts w:cs="Aptos"/>
        </w:rPr>
      </w:pPr>
    </w:p>
    <w:p w14:paraId="1863B376" w14:textId="77777777" w:rsidR="00C6697B" w:rsidRDefault="00C6697B">
      <w:pPr>
        <w:jc w:val="both"/>
        <w:rPr>
          <w:rFonts w:cs="Aptos"/>
        </w:rPr>
      </w:pPr>
    </w:p>
    <w:p w14:paraId="1863B377" w14:textId="77777777" w:rsidR="00C6697B" w:rsidRDefault="00DD618F">
      <w:pPr>
        <w:ind w:left="720"/>
        <w:jc w:val="both"/>
        <w:rPr>
          <w:rFonts w:cs="Aptos"/>
          <w:b/>
          <w:bCs/>
        </w:rPr>
      </w:pPr>
      <w:r>
        <w:rPr>
          <w:noProof/>
        </w:rPr>
        <w:drawing>
          <wp:anchor distT="0" distB="0" distL="114300" distR="114300" simplePos="0" relativeHeight="251665408" behindDoc="0" locked="0" layoutInCell="1" allowOverlap="1" wp14:anchorId="1863B398" wp14:editId="1863B399">
            <wp:simplePos x="0" y="0"/>
            <wp:positionH relativeFrom="column">
              <wp:posOffset>221615</wp:posOffset>
            </wp:positionH>
            <wp:positionV relativeFrom="paragraph">
              <wp:posOffset>5715</wp:posOffset>
            </wp:positionV>
            <wp:extent cx="1066800" cy="1066800"/>
            <wp:effectExtent l="0" t="0" r="0" b="0"/>
            <wp:wrapSquare wrapText="bothSides"/>
            <wp:docPr id="6896390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39095"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66800" cy="1066800"/>
                    </a:xfrm>
                    <a:prstGeom prst="rect">
                      <a:avLst/>
                    </a:prstGeom>
                    <a:noFill/>
                    <a:ln>
                      <a:noFill/>
                    </a:ln>
                  </pic:spPr>
                </pic:pic>
              </a:graphicData>
            </a:graphic>
          </wp:anchor>
        </w:drawing>
      </w:r>
    </w:p>
    <w:p w14:paraId="1863B378" w14:textId="77777777" w:rsidR="00C6697B" w:rsidRDefault="00DD618F">
      <w:pPr>
        <w:ind w:left="720"/>
        <w:jc w:val="both"/>
        <w:rPr>
          <w:rFonts w:cs="Aptos"/>
          <w:b/>
          <w:bCs/>
        </w:rPr>
      </w:pPr>
      <w:r>
        <w:rPr>
          <w:rFonts w:cs="Aptos"/>
        </w:rPr>
        <w:t xml:space="preserve">The collaboration between </w:t>
      </w:r>
      <w:r>
        <w:rPr>
          <w:rFonts w:cs="Aptos"/>
          <w:i/>
          <w:iCs/>
        </w:rPr>
        <w:t xml:space="preserve">Amrita students, international peers, mentors, and the Chinna </w:t>
      </w:r>
      <w:proofErr w:type="spellStart"/>
      <w:r>
        <w:rPr>
          <w:rFonts w:cs="Aptos"/>
          <w:i/>
          <w:iCs/>
        </w:rPr>
        <w:t>Mettur</w:t>
      </w:r>
      <w:proofErr w:type="spellEnd"/>
      <w:r>
        <w:rPr>
          <w:rFonts w:cs="Aptos"/>
          <w:i/>
          <w:iCs/>
        </w:rPr>
        <w:t xml:space="preserve"> community</w:t>
      </w:r>
      <w:r>
        <w:rPr>
          <w:rFonts w:cs="Aptos"/>
        </w:rPr>
        <w:t xml:space="preserve"> reflects the importance of partnerships in achieving sustainable development.</w:t>
      </w:r>
    </w:p>
    <w:p w14:paraId="1863B379" w14:textId="77777777" w:rsidR="00C6697B" w:rsidRDefault="00C6697B">
      <w:pPr>
        <w:ind w:left="360"/>
        <w:jc w:val="both"/>
        <w:rPr>
          <w:rFonts w:cs="Aptos"/>
          <w:b/>
          <w:bCs/>
        </w:rPr>
      </w:pPr>
    </w:p>
    <w:p w14:paraId="1863B37A" w14:textId="77777777" w:rsidR="00C6697B" w:rsidRDefault="00C6697B">
      <w:pPr>
        <w:ind w:left="360"/>
        <w:jc w:val="both"/>
        <w:rPr>
          <w:rFonts w:cs="Aptos"/>
          <w:b/>
          <w:bCs/>
        </w:rPr>
      </w:pPr>
    </w:p>
    <w:p w14:paraId="1863B37B" w14:textId="77777777" w:rsidR="00C6697B" w:rsidRDefault="00C6697B">
      <w:pPr>
        <w:ind w:left="360"/>
        <w:jc w:val="both"/>
        <w:rPr>
          <w:rFonts w:cs="Aptos"/>
          <w:b/>
          <w:bCs/>
        </w:rPr>
      </w:pPr>
    </w:p>
    <w:p w14:paraId="1863B37C" w14:textId="77777777" w:rsidR="00C6697B" w:rsidRDefault="00C6697B">
      <w:pPr>
        <w:ind w:left="360"/>
        <w:jc w:val="both"/>
        <w:rPr>
          <w:rFonts w:cs="Aptos"/>
          <w:b/>
          <w:bCs/>
        </w:rPr>
      </w:pPr>
    </w:p>
    <w:p w14:paraId="1863B37D" w14:textId="77777777" w:rsidR="00C6697B" w:rsidRDefault="00C6697B">
      <w:pPr>
        <w:ind w:left="360"/>
        <w:jc w:val="both"/>
        <w:rPr>
          <w:rFonts w:cs="Aptos"/>
          <w:b/>
          <w:bCs/>
        </w:rPr>
      </w:pPr>
    </w:p>
    <w:p w14:paraId="1863B37E" w14:textId="77777777" w:rsidR="00C6697B" w:rsidRDefault="00C6697B">
      <w:pPr>
        <w:ind w:left="360"/>
        <w:jc w:val="both"/>
        <w:rPr>
          <w:rFonts w:cs="Aptos"/>
          <w:b/>
          <w:bCs/>
        </w:rPr>
      </w:pPr>
    </w:p>
    <w:p w14:paraId="1863B37F" w14:textId="77777777" w:rsidR="00C6697B" w:rsidRDefault="00C6697B">
      <w:pPr>
        <w:ind w:left="360"/>
        <w:jc w:val="both"/>
        <w:rPr>
          <w:rFonts w:cs="Aptos"/>
          <w:b/>
          <w:bCs/>
        </w:rPr>
      </w:pPr>
    </w:p>
    <w:p w14:paraId="1863B380" w14:textId="77777777" w:rsidR="00C6697B" w:rsidRDefault="00C6697B">
      <w:pPr>
        <w:ind w:left="360"/>
        <w:jc w:val="both"/>
        <w:rPr>
          <w:rFonts w:cs="Aptos"/>
          <w:b/>
          <w:bCs/>
        </w:rPr>
      </w:pPr>
    </w:p>
    <w:p w14:paraId="1863B381" w14:textId="77777777" w:rsidR="00C6697B" w:rsidRDefault="00DD618F">
      <w:pPr>
        <w:jc w:val="both"/>
        <w:rPr>
          <w:b/>
          <w:bCs/>
        </w:rPr>
      </w:pPr>
      <w:r>
        <w:rPr>
          <w:b/>
          <w:bCs/>
        </w:rPr>
        <w:t>Publicity</w:t>
      </w:r>
    </w:p>
    <w:p w14:paraId="1863B382" w14:textId="77777777" w:rsidR="00C6697B" w:rsidRDefault="00DD618F">
      <w:r>
        <w:rPr>
          <w:noProof/>
        </w:rPr>
        <w:drawing>
          <wp:inline distT="0" distB="0" distL="0" distR="0" wp14:anchorId="1863B39A" wp14:editId="1863B39B">
            <wp:extent cx="2514600" cy="1414145"/>
            <wp:effectExtent l="0" t="0" r="0" b="0"/>
            <wp:docPr id="11587195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19546"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524382" cy="1420013"/>
                    </a:xfrm>
                    <a:prstGeom prst="rect">
                      <a:avLst/>
                    </a:prstGeom>
                    <a:noFill/>
                    <a:ln>
                      <a:noFill/>
                    </a:ln>
                  </pic:spPr>
                </pic:pic>
              </a:graphicData>
            </a:graphic>
          </wp:inline>
        </w:drawing>
      </w:r>
      <w:r>
        <w:rPr>
          <w:lang w:val="en-US"/>
        </w:rPr>
        <w:t xml:space="preserve">       </w:t>
      </w:r>
      <w:r>
        <w:rPr>
          <w:noProof/>
        </w:rPr>
        <w:drawing>
          <wp:inline distT="0" distB="0" distL="0" distR="0" wp14:anchorId="1863B39C" wp14:editId="1863B39D">
            <wp:extent cx="2506980" cy="1409700"/>
            <wp:effectExtent l="0" t="0" r="7620" b="0"/>
            <wp:docPr id="20396695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69574"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516519" cy="1415590"/>
                    </a:xfrm>
                    <a:prstGeom prst="rect">
                      <a:avLst/>
                    </a:prstGeom>
                    <a:noFill/>
                    <a:ln>
                      <a:noFill/>
                    </a:ln>
                  </pic:spPr>
                </pic:pic>
              </a:graphicData>
            </a:graphic>
          </wp:inline>
        </w:drawing>
      </w:r>
    </w:p>
    <w:p w14:paraId="1863B383" w14:textId="77777777" w:rsidR="00C6697B" w:rsidRDefault="00C6697B">
      <w:pPr>
        <w:jc w:val="center"/>
      </w:pPr>
    </w:p>
    <w:p w14:paraId="1863B384" w14:textId="77777777" w:rsidR="00C6697B" w:rsidRDefault="00DD618F">
      <w:pPr>
        <w:jc w:val="both"/>
      </w:pPr>
      <w:r>
        <w:rPr>
          <w:noProof/>
        </w:rPr>
        <w:drawing>
          <wp:inline distT="0" distB="0" distL="0" distR="0" wp14:anchorId="1863B39E" wp14:editId="1863B39F">
            <wp:extent cx="3085465" cy="2057400"/>
            <wp:effectExtent l="0" t="0" r="635" b="0"/>
            <wp:docPr id="18745455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45534"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099256" cy="2066276"/>
                    </a:xfrm>
                    <a:prstGeom prst="rect">
                      <a:avLst/>
                    </a:prstGeom>
                    <a:noFill/>
                    <a:ln>
                      <a:noFill/>
                    </a:ln>
                  </pic:spPr>
                </pic:pic>
              </a:graphicData>
            </a:graphic>
          </wp:inline>
        </w:drawing>
      </w:r>
      <w:r>
        <w:rPr>
          <w:noProof/>
        </w:rPr>
        <w:drawing>
          <wp:inline distT="0" distB="0" distL="0" distR="0" wp14:anchorId="1863B3A0" wp14:editId="1863B3A1">
            <wp:extent cx="3040380" cy="2026920"/>
            <wp:effectExtent l="0" t="0" r="7620" b="0"/>
            <wp:docPr id="879597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9736"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043181" cy="2028891"/>
                    </a:xfrm>
                    <a:prstGeom prst="rect">
                      <a:avLst/>
                    </a:prstGeom>
                    <a:noFill/>
                    <a:ln>
                      <a:noFill/>
                    </a:ln>
                  </pic:spPr>
                </pic:pic>
              </a:graphicData>
            </a:graphic>
          </wp:inline>
        </w:drawing>
      </w:r>
    </w:p>
    <w:p w14:paraId="1863B385" w14:textId="77777777" w:rsidR="00C6697B" w:rsidRDefault="00DD618F">
      <w:pPr>
        <w:jc w:val="both"/>
      </w:pPr>
      <w:r>
        <w:rPr>
          <w:noProof/>
        </w:rPr>
        <w:drawing>
          <wp:inline distT="0" distB="0" distL="0" distR="0" wp14:anchorId="1863B3A2" wp14:editId="1863B3A3">
            <wp:extent cx="2964180" cy="1976120"/>
            <wp:effectExtent l="0" t="0" r="7620" b="5080"/>
            <wp:docPr id="16531496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4960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969171" cy="1979547"/>
                    </a:xfrm>
                    <a:prstGeom prst="rect">
                      <a:avLst/>
                    </a:prstGeom>
                    <a:noFill/>
                    <a:ln>
                      <a:noFill/>
                    </a:ln>
                  </pic:spPr>
                </pic:pic>
              </a:graphicData>
            </a:graphic>
          </wp:inline>
        </w:drawing>
      </w:r>
      <w:r>
        <w:t xml:space="preserve"> </w:t>
      </w:r>
      <w:r>
        <w:rPr>
          <w:noProof/>
        </w:rPr>
        <w:drawing>
          <wp:inline distT="0" distB="0" distL="0" distR="0" wp14:anchorId="1863B3A4" wp14:editId="1863B3A5">
            <wp:extent cx="2971800" cy="1981200"/>
            <wp:effectExtent l="0" t="0" r="0" b="0"/>
            <wp:docPr id="7609397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39735"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978133" cy="1985523"/>
                    </a:xfrm>
                    <a:prstGeom prst="rect">
                      <a:avLst/>
                    </a:prstGeom>
                    <a:noFill/>
                    <a:ln>
                      <a:noFill/>
                    </a:ln>
                  </pic:spPr>
                </pic:pic>
              </a:graphicData>
            </a:graphic>
          </wp:inline>
        </w:drawing>
      </w:r>
    </w:p>
    <w:p w14:paraId="1863B386" w14:textId="77777777" w:rsidR="00C6697B" w:rsidRDefault="00DD618F">
      <w:pPr>
        <w:jc w:val="both"/>
      </w:pPr>
      <w:r>
        <w:rPr>
          <w:noProof/>
        </w:rPr>
        <w:lastRenderedPageBreak/>
        <w:drawing>
          <wp:inline distT="0" distB="0" distL="0" distR="0" wp14:anchorId="1863B3A6" wp14:editId="1863B3A7">
            <wp:extent cx="2994025" cy="1996440"/>
            <wp:effectExtent l="0" t="0" r="0" b="3810"/>
            <wp:docPr id="6833142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14286"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3013528" cy="2009121"/>
                    </a:xfrm>
                    <a:prstGeom prst="rect">
                      <a:avLst/>
                    </a:prstGeom>
                    <a:noFill/>
                    <a:ln>
                      <a:noFill/>
                    </a:ln>
                  </pic:spPr>
                </pic:pic>
              </a:graphicData>
            </a:graphic>
          </wp:inline>
        </w:drawing>
      </w:r>
      <w:r>
        <w:rPr>
          <w:noProof/>
        </w:rPr>
        <w:drawing>
          <wp:inline distT="0" distB="0" distL="0" distR="0" wp14:anchorId="1863B3A8" wp14:editId="1863B3A9">
            <wp:extent cx="3002280" cy="2001520"/>
            <wp:effectExtent l="0" t="0" r="7620" b="0"/>
            <wp:docPr id="12429075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07565"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009119" cy="2006180"/>
                    </a:xfrm>
                    <a:prstGeom prst="rect">
                      <a:avLst/>
                    </a:prstGeom>
                    <a:noFill/>
                    <a:ln>
                      <a:noFill/>
                    </a:ln>
                  </pic:spPr>
                </pic:pic>
              </a:graphicData>
            </a:graphic>
          </wp:inline>
        </w:drawing>
      </w:r>
      <w:r>
        <w:br/>
      </w:r>
      <w:r>
        <w:rPr>
          <w:noProof/>
        </w:rPr>
        <w:drawing>
          <wp:inline distT="0" distB="0" distL="0" distR="0" wp14:anchorId="1863B3AA" wp14:editId="1863B3AB">
            <wp:extent cx="2964180" cy="1976120"/>
            <wp:effectExtent l="0" t="0" r="7620" b="5080"/>
            <wp:docPr id="15329396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39673"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970651" cy="1980534"/>
                    </a:xfrm>
                    <a:prstGeom prst="rect">
                      <a:avLst/>
                    </a:prstGeom>
                    <a:noFill/>
                    <a:ln>
                      <a:noFill/>
                    </a:ln>
                  </pic:spPr>
                </pic:pic>
              </a:graphicData>
            </a:graphic>
          </wp:inline>
        </w:drawing>
      </w:r>
      <w:r>
        <w:rPr>
          <w:noProof/>
        </w:rPr>
        <w:drawing>
          <wp:inline distT="0" distB="0" distL="0" distR="0" wp14:anchorId="1863B3AC" wp14:editId="1863B3AD">
            <wp:extent cx="3108960" cy="2072640"/>
            <wp:effectExtent l="0" t="0" r="0" b="3810"/>
            <wp:docPr id="139454129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41299"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3111516" cy="2074449"/>
                    </a:xfrm>
                    <a:prstGeom prst="rect">
                      <a:avLst/>
                    </a:prstGeom>
                    <a:noFill/>
                    <a:ln>
                      <a:noFill/>
                    </a:ln>
                  </pic:spPr>
                </pic:pic>
              </a:graphicData>
            </a:graphic>
          </wp:inline>
        </w:drawing>
      </w:r>
      <w:r>
        <w:rPr>
          <w:noProof/>
        </w:rPr>
        <w:drawing>
          <wp:inline distT="0" distB="0" distL="0" distR="0" wp14:anchorId="1863B3AE" wp14:editId="1863B3AF">
            <wp:extent cx="2864485" cy="1910080"/>
            <wp:effectExtent l="0" t="0" r="0" b="0"/>
            <wp:docPr id="20763571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57194"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872130" cy="1914850"/>
                    </a:xfrm>
                    <a:prstGeom prst="rect">
                      <a:avLst/>
                    </a:prstGeom>
                    <a:noFill/>
                    <a:ln>
                      <a:noFill/>
                    </a:ln>
                  </pic:spPr>
                </pic:pic>
              </a:graphicData>
            </a:graphic>
          </wp:inline>
        </w:drawing>
      </w:r>
      <w:r>
        <w:rPr>
          <w:noProof/>
        </w:rPr>
        <w:drawing>
          <wp:inline distT="0" distB="0" distL="0" distR="0" wp14:anchorId="1863B3B0" wp14:editId="1863B3B1">
            <wp:extent cx="3119755" cy="2079625"/>
            <wp:effectExtent l="0" t="0" r="4445" b="0"/>
            <wp:docPr id="1454525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2517"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3126077" cy="2084158"/>
                    </a:xfrm>
                    <a:prstGeom prst="rect">
                      <a:avLst/>
                    </a:prstGeom>
                    <a:noFill/>
                    <a:ln>
                      <a:noFill/>
                    </a:ln>
                  </pic:spPr>
                </pic:pic>
              </a:graphicData>
            </a:graphic>
          </wp:inline>
        </w:drawing>
      </w:r>
      <w:r>
        <w:rPr>
          <w:noProof/>
        </w:rPr>
        <w:lastRenderedPageBreak/>
        <w:drawing>
          <wp:inline distT="0" distB="0" distL="0" distR="0" wp14:anchorId="1863B3B2" wp14:editId="1863B3B3">
            <wp:extent cx="3177540" cy="2118360"/>
            <wp:effectExtent l="0" t="0" r="3810" b="0"/>
            <wp:docPr id="18296688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6881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3186395" cy="2124372"/>
                    </a:xfrm>
                    <a:prstGeom prst="rect">
                      <a:avLst/>
                    </a:prstGeom>
                    <a:noFill/>
                    <a:ln>
                      <a:noFill/>
                    </a:ln>
                  </pic:spPr>
                </pic:pic>
              </a:graphicData>
            </a:graphic>
          </wp:inline>
        </w:drawing>
      </w:r>
      <w:r>
        <w:rPr>
          <w:noProof/>
        </w:rPr>
        <w:drawing>
          <wp:inline distT="0" distB="0" distL="0" distR="0" wp14:anchorId="1863B3B4" wp14:editId="1863B3B5">
            <wp:extent cx="2849880" cy="1899920"/>
            <wp:effectExtent l="0" t="0" r="7620" b="5080"/>
            <wp:docPr id="1458198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985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854235" cy="1902921"/>
                    </a:xfrm>
                    <a:prstGeom prst="rect">
                      <a:avLst/>
                    </a:prstGeom>
                    <a:noFill/>
                    <a:ln>
                      <a:noFill/>
                    </a:ln>
                  </pic:spPr>
                </pic:pic>
              </a:graphicData>
            </a:graphic>
          </wp:inline>
        </w:drawing>
      </w:r>
      <w:r>
        <w:rPr>
          <w:noProof/>
        </w:rPr>
        <w:drawing>
          <wp:inline distT="0" distB="0" distL="0" distR="0" wp14:anchorId="1863B3B6" wp14:editId="1863B3B7">
            <wp:extent cx="6091555" cy="4061460"/>
            <wp:effectExtent l="0" t="0" r="4445" b="0"/>
            <wp:docPr id="4989334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33469"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6092522" cy="4061889"/>
                    </a:xfrm>
                    <a:prstGeom prst="rect">
                      <a:avLst/>
                    </a:prstGeom>
                    <a:noFill/>
                    <a:ln>
                      <a:noFill/>
                    </a:ln>
                  </pic:spPr>
                </pic:pic>
              </a:graphicData>
            </a:graphic>
          </wp:inline>
        </w:drawing>
      </w:r>
    </w:p>
    <w:p w14:paraId="1863B387" w14:textId="77777777" w:rsidR="00C6697B" w:rsidRDefault="00C6697B">
      <w:pPr>
        <w:jc w:val="both"/>
      </w:pPr>
    </w:p>
    <w:p w14:paraId="1863B388" w14:textId="77777777" w:rsidR="00C6697B" w:rsidRDefault="00C6697B">
      <w:pPr>
        <w:jc w:val="both"/>
      </w:pPr>
    </w:p>
    <w:p w14:paraId="1863B389" w14:textId="77777777" w:rsidR="00C6697B" w:rsidRDefault="00DD618F">
      <w:pPr>
        <w:jc w:val="both"/>
      </w:pPr>
      <w:r>
        <w:rPr>
          <w:noProof/>
        </w:rPr>
        <mc:AlternateContent>
          <mc:Choice Requires="wpg">
            <w:drawing>
              <wp:anchor distT="0" distB="0" distL="114300" distR="114300" simplePos="0" relativeHeight="251660288" behindDoc="0" locked="0" layoutInCell="1" allowOverlap="1" wp14:anchorId="1863B3B8" wp14:editId="1863B3B9">
                <wp:simplePos x="0" y="0"/>
                <wp:positionH relativeFrom="margin">
                  <wp:posOffset>19685</wp:posOffset>
                </wp:positionH>
                <wp:positionV relativeFrom="paragraph">
                  <wp:posOffset>1405255</wp:posOffset>
                </wp:positionV>
                <wp:extent cx="6428740" cy="927735"/>
                <wp:effectExtent l="0" t="0" r="0" b="5715"/>
                <wp:wrapNone/>
                <wp:docPr id="1783340083" name="Group 8"/>
                <wp:cNvGraphicFramePr/>
                <a:graphic xmlns:a="http://schemas.openxmlformats.org/drawingml/2006/main">
                  <a:graphicData uri="http://schemas.microsoft.com/office/word/2010/wordprocessingGroup">
                    <wpg:wgp>
                      <wpg:cNvGrpSpPr/>
                      <wpg:grpSpPr>
                        <a:xfrm>
                          <a:off x="0" y="0"/>
                          <a:ext cx="6428740" cy="927735"/>
                          <a:chOff x="0" y="0"/>
                          <a:chExt cx="6428740" cy="927735"/>
                        </a:xfrm>
                      </wpg:grpSpPr>
                      <pic:pic xmlns:pic="http://schemas.openxmlformats.org/drawingml/2006/picture">
                        <pic:nvPicPr>
                          <pic:cNvPr id="287260663" name="Image"/>
                          <pic:cNvPicPr/>
                        </pic:nvPicPr>
                        <pic:blipFill>
                          <a:blip r:embed="rId34" cstate="print"/>
                          <a:srcRect/>
                          <a:stretch>
                            <a:fillRect/>
                          </a:stretch>
                        </pic:blipFill>
                        <pic:spPr>
                          <a:xfrm>
                            <a:off x="0" y="0"/>
                            <a:ext cx="923925" cy="923925"/>
                          </a:xfrm>
                          <a:prstGeom prst="rect">
                            <a:avLst/>
                          </a:prstGeom>
                          <a:ln>
                            <a:noFill/>
                          </a:ln>
                        </pic:spPr>
                      </pic:pic>
                      <pic:pic xmlns:pic="http://schemas.openxmlformats.org/drawingml/2006/picture">
                        <pic:nvPicPr>
                          <pic:cNvPr id="1119637082" name="Image"/>
                          <pic:cNvPicPr/>
                        </pic:nvPicPr>
                        <pic:blipFill>
                          <a:blip r:embed="rId35" cstate="print"/>
                          <a:srcRect/>
                          <a:stretch>
                            <a:fillRect/>
                          </a:stretch>
                        </pic:blipFill>
                        <pic:spPr>
                          <a:xfrm>
                            <a:off x="1495425" y="57150"/>
                            <a:ext cx="1876425" cy="869315"/>
                          </a:xfrm>
                          <a:prstGeom prst="rect">
                            <a:avLst/>
                          </a:prstGeom>
                          <a:ln>
                            <a:noFill/>
                          </a:ln>
                        </pic:spPr>
                      </pic:pic>
                      <pic:pic xmlns:pic="http://schemas.openxmlformats.org/drawingml/2006/picture">
                        <pic:nvPicPr>
                          <pic:cNvPr id="701306806" name="Image"/>
                          <pic:cNvPicPr/>
                        </pic:nvPicPr>
                        <pic:blipFill>
                          <a:blip r:embed="rId36" cstate="print"/>
                          <a:srcRect/>
                          <a:stretch>
                            <a:fillRect/>
                          </a:stretch>
                        </pic:blipFill>
                        <pic:spPr>
                          <a:xfrm>
                            <a:off x="3714750" y="19050"/>
                            <a:ext cx="2713990" cy="908685"/>
                          </a:xfrm>
                          <a:prstGeom prst="rect">
                            <a:avLst/>
                          </a:prstGeom>
                          <a:ln>
                            <a:noFill/>
                          </a:ln>
                        </pic:spPr>
                      </pic:pic>
                    </wpg:wgp>
                  </a:graphicData>
                </a:graphic>
              </wp:anchor>
            </w:drawing>
          </mc:Choice>
          <mc:Fallback xmlns:wpsCustomData="http://www.wps.cn/officeDocument/2013/wpsCustomData">
            <w:pict>
              <v:group id="Group 8" o:spid="_x0000_s1026" o:spt="203" style="position:absolute;left:0pt;margin-left:1.55pt;margin-top:110.65pt;height:73.05pt;width:506.2pt;mso-position-horizontal-relative:margin;z-index:251660288;mso-width-relative:page;mso-height-relative:page;" coordsize="6428740,927735" o:gfxdata="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">
                <o:lock v:ext="edit" aspectratio="f"/>
                <v:shape id="Image" o:spid="_x0000_s1026" o:spt="75" type="#_x0000_t75" style="position:absolute;left:0;top:0;height:923925;width:923925;" filled="f" o:preferrelative="t" stroked="f" coordsize="21600,21600" o:gfxdata="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c&#10;VpzTwwAAAOIAAAAPAAAAAAAAAAEAIAAAACIAAABkcnMvZG93bnJldi54bWxQSwECFAAUAAAACACH&#10;TuJAMy8FnjsAAAA5AAAAEAAAAAAAAAABACAAAAASAQAAZHJzL3NoYXBleG1sLnhtbFBLBQYAAAAA&#10;BgAGAFsBAAC8AwAAAAA=&#10;">
                  <v:fill on="f" focussize="0,0"/>
                  <v:stroke on="f"/>
                  <v:imagedata r:id="rId37" o:title=""/>
                  <o:lock v:ext="edit" aspectratio="f"/>
                </v:shape>
                <v:shape id="Image" o:spid="_x0000_s1026" o:spt="75" type="#_x0000_t75" style="position:absolute;left:1495425;top:57150;height:869315;width:1876425;" filled="f" o:preferrelative="t" stroked="f" coordsize="21600,21600" o:gfxdata="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c1&#10;z5PCAAAA4wAAAA8AAAAAAAAAAQAgAAAAIgAAAGRycy9kb3ducmV2LnhtbFBLAQIUABQAAAAIAIdO&#10;4kAzLwWeOwAAADkAAAAQAAAAAAAAAAEAIAAAABEBAABkcnMvc2hhcGV4bWwueG1sUEsFBgAAAAAG&#10;AAYAWwEAALsDAAAAAA==&#10;">
                  <v:fill on="f" focussize="0,0"/>
                  <v:stroke on="f"/>
                  <v:imagedata r:id="rId38" o:title=""/>
                  <o:lock v:ext="edit" aspectratio="f"/>
                </v:shape>
                <v:shape id="Image" o:spid="_x0000_s1026" o:spt="75" type="#_x0000_t75" style="position:absolute;left:3714750;top:19050;height:908685;width:2713990;" filled="f" o:preferrelative="t" stroked="f" coordsize="21600,21600" o:gfxdata="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IbQB7TFAAAA4gAAAA8AAAAAAAAAAQAgAAAAIgAAAGRycy9kb3ducmV2LnhtbFBLAQIUABQAAAAI&#10;AIdO4kAzLwWeOwAAADkAAAAQAAAAAAAAAAEAIAAAABQBAABkcnMvc2hhcGV4bWwueG1sUEsFBgAA&#10;AAAGAAYAWwEAAL4DAAAAAA==&#10;">
                  <v:fill on="f" focussize="0,0"/>
                  <v:stroke on="f"/>
                  <v:imagedata r:id="rId39" o:title=""/>
                  <o:lock v:ext="edit" aspectratio="f"/>
                </v:shape>
              </v:group>
            </w:pict>
          </mc:Fallback>
        </mc:AlternateContent>
      </w:r>
    </w:p>
    <w:sectPr w:rsidR="00C6697B">
      <w:footerReference w:type="default" r:id="rId40"/>
      <w:pgSz w:w="11906" w:h="16838"/>
      <w:pgMar w:top="709" w:right="991" w:bottom="144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63B3BC" w14:textId="77777777" w:rsidR="00C6697B" w:rsidRDefault="00DD618F">
      <w:pPr>
        <w:spacing w:line="240" w:lineRule="auto"/>
      </w:pPr>
      <w:r>
        <w:separator/>
      </w:r>
    </w:p>
  </w:endnote>
  <w:endnote w:type="continuationSeparator" w:id="0">
    <w:p w14:paraId="1863B3BD" w14:textId="77777777" w:rsidR="00C6697B" w:rsidRDefault="00DD61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altName w:val="Calibri"/>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63B3BE" w14:textId="77777777" w:rsidR="00C6697B" w:rsidRDefault="00DD618F">
    <w:pPr>
      <w:pStyle w:val="Footer"/>
      <w:jc w:val="right"/>
      <w:rPr>
        <w:sz w:val="20"/>
        <w:szCs w:val="20"/>
        <w:lang w:val="en-US"/>
      </w:rPr>
    </w:pPr>
    <w:r>
      <w:rPr>
        <w:sz w:val="20"/>
        <w:szCs w:val="20"/>
        <w:lang w:val="en-US"/>
      </w:rPr>
      <w:t xml:space="preserve">IIC7.0 – Amrita Vishwa Vidyapeetham | Self - Driven Report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63B3BA" w14:textId="77777777" w:rsidR="00C6697B" w:rsidRDefault="00DD618F">
      <w:pPr>
        <w:spacing w:after="0"/>
      </w:pPr>
      <w:r>
        <w:separator/>
      </w:r>
    </w:p>
  </w:footnote>
  <w:footnote w:type="continuationSeparator" w:id="0">
    <w:p w14:paraId="1863B3BB" w14:textId="77777777" w:rsidR="00C6697B" w:rsidRDefault="00DD618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multilevel"/>
    <w:tmpl w:val="00000002"/>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2" w15:restartNumberingAfterBreak="0">
    <w:nsid w:val="00000003"/>
    <w:multiLevelType w:val="multilevel"/>
    <w:tmpl w:val="00000003"/>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3" w15:restartNumberingAfterBreak="0">
    <w:nsid w:val="00000004"/>
    <w:multiLevelType w:val="multilevel"/>
    <w:tmpl w:val="00000004"/>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4" w15:restartNumberingAfterBreak="0">
    <w:nsid w:val="00000005"/>
    <w:multiLevelType w:val="multilevel"/>
    <w:tmpl w:val="00000005"/>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5" w15:restartNumberingAfterBreak="0">
    <w:nsid w:val="00000006"/>
    <w:multiLevelType w:val="multilevel"/>
    <w:tmpl w:val="00000006"/>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6" w15:restartNumberingAfterBreak="0">
    <w:nsid w:val="00000007"/>
    <w:multiLevelType w:val="multilevel"/>
    <w:tmpl w:val="00000007"/>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00000008"/>
    <w:multiLevelType w:val="multilevel"/>
    <w:tmpl w:val="00000008"/>
    <w:lvl w:ilvl="0">
      <w:start w:val="1"/>
      <w:numFmt w:val="decimal"/>
      <w:lvlText w:val="%1."/>
      <w:lvlJc w:val="left"/>
      <w:pPr>
        <w:ind w:left="502"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63444879">
    <w:abstractNumId w:val="6"/>
  </w:num>
  <w:num w:numId="2" w16cid:durableId="398790310">
    <w:abstractNumId w:val="5"/>
  </w:num>
  <w:num w:numId="3" w16cid:durableId="619997849">
    <w:abstractNumId w:val="4"/>
  </w:num>
  <w:num w:numId="4" w16cid:durableId="188691463">
    <w:abstractNumId w:val="3"/>
  </w:num>
  <w:num w:numId="5" w16cid:durableId="1859808596">
    <w:abstractNumId w:val="2"/>
  </w:num>
  <w:num w:numId="6" w16cid:durableId="1651978842">
    <w:abstractNumId w:val="1"/>
  </w:num>
  <w:num w:numId="7" w16cid:durableId="1394039865">
    <w:abstractNumId w:val="7"/>
  </w:num>
  <w:num w:numId="8" w16cid:durableId="11389140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5759"/>
    <w:rsid w:val="0000063F"/>
    <w:rsid w:val="000D04AD"/>
    <w:rsid w:val="001172CE"/>
    <w:rsid w:val="001932F0"/>
    <w:rsid w:val="00212ADE"/>
    <w:rsid w:val="00227F67"/>
    <w:rsid w:val="00274A92"/>
    <w:rsid w:val="00275C0E"/>
    <w:rsid w:val="00297606"/>
    <w:rsid w:val="002B2B29"/>
    <w:rsid w:val="00495D56"/>
    <w:rsid w:val="00497EB5"/>
    <w:rsid w:val="004A5759"/>
    <w:rsid w:val="004E6FB4"/>
    <w:rsid w:val="005B039B"/>
    <w:rsid w:val="00600D3E"/>
    <w:rsid w:val="00811665"/>
    <w:rsid w:val="008F7129"/>
    <w:rsid w:val="0092796C"/>
    <w:rsid w:val="00976895"/>
    <w:rsid w:val="009F48DB"/>
    <w:rsid w:val="00A0707D"/>
    <w:rsid w:val="00A61EB7"/>
    <w:rsid w:val="00AA44C2"/>
    <w:rsid w:val="00AE131F"/>
    <w:rsid w:val="00BD7466"/>
    <w:rsid w:val="00C229E6"/>
    <w:rsid w:val="00C6697B"/>
    <w:rsid w:val="00CE2B2C"/>
    <w:rsid w:val="00CF62EB"/>
    <w:rsid w:val="00DD618F"/>
    <w:rsid w:val="00E02602"/>
    <w:rsid w:val="00EB06B9"/>
    <w:rsid w:val="00F80269"/>
    <w:rsid w:val="5DA666A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863B33C"/>
  <w15:docId w15:val="{B65C8A91-AC0D-48DA-9D38-ED5EE9834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SimSu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pPr>
    <w:rPr>
      <w:kern w:val="2"/>
      <w:sz w:val="24"/>
      <w:szCs w:val="24"/>
      <w:lang w:eastAsia="en-US"/>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Aptos Display" w:eastAsia="SimSun" w:hAnsi="Aptos Display"/>
      <w:color w:val="0F4761"/>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Aptos Display" w:eastAsia="SimSun" w:hAnsi="Aptos Display"/>
      <w:color w:val="0F4761"/>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SimSun"/>
      <w:color w:val="0F4761"/>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SimSun"/>
      <w:i/>
      <w:iCs/>
      <w:color w:val="0F4761"/>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SimSun"/>
      <w:color w:val="0F4761"/>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SimSun"/>
      <w:i/>
      <w:iCs/>
      <w:color w:val="595959"/>
    </w:rPr>
  </w:style>
  <w:style w:type="paragraph" w:styleId="Heading7">
    <w:name w:val="heading 7"/>
    <w:basedOn w:val="Normal"/>
    <w:next w:val="Normal"/>
    <w:link w:val="Heading7Char"/>
    <w:uiPriority w:val="9"/>
    <w:qFormat/>
    <w:pPr>
      <w:keepNext/>
      <w:keepLines/>
      <w:spacing w:before="40" w:after="0"/>
      <w:outlineLvl w:val="6"/>
    </w:pPr>
    <w:rPr>
      <w:rFonts w:eastAsia="SimSun"/>
      <w:color w:val="595959"/>
    </w:rPr>
  </w:style>
  <w:style w:type="paragraph" w:styleId="Heading8">
    <w:name w:val="heading 8"/>
    <w:basedOn w:val="Normal"/>
    <w:next w:val="Normal"/>
    <w:link w:val="Heading8Char"/>
    <w:uiPriority w:val="9"/>
    <w:qFormat/>
    <w:pPr>
      <w:keepNext/>
      <w:keepLines/>
      <w:spacing w:after="0"/>
      <w:outlineLvl w:val="7"/>
    </w:pPr>
    <w:rPr>
      <w:rFonts w:eastAsia="SimSun"/>
      <w:i/>
      <w:iCs/>
      <w:color w:val="272727"/>
    </w:rPr>
  </w:style>
  <w:style w:type="paragraph" w:styleId="Heading9">
    <w:name w:val="heading 9"/>
    <w:basedOn w:val="Normal"/>
    <w:next w:val="Normal"/>
    <w:link w:val="Heading9Char"/>
    <w:uiPriority w:val="9"/>
    <w:qFormat/>
    <w:pPr>
      <w:keepNext/>
      <w:keepLines/>
      <w:spacing w:after="0"/>
      <w:outlineLvl w:val="8"/>
    </w:pPr>
    <w:rPr>
      <w:rFonts w:eastAsia="SimSu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link w:val="FooterChar"/>
    <w:uiPriority w:val="99"/>
    <w:qFormat/>
    <w:pPr>
      <w:tabs>
        <w:tab w:val="center" w:pos="4513"/>
        <w:tab w:val="right" w:pos="9026"/>
      </w:tabs>
      <w:spacing w:after="0" w:line="240" w:lineRule="auto"/>
    </w:pPr>
  </w:style>
  <w:style w:type="paragraph" w:styleId="Header">
    <w:name w:val="header"/>
    <w:basedOn w:val="Normal"/>
    <w:link w:val="HeaderChar"/>
    <w:uiPriority w:val="99"/>
    <w:qFormat/>
    <w:pPr>
      <w:tabs>
        <w:tab w:val="center" w:pos="4513"/>
        <w:tab w:val="right" w:pos="9026"/>
      </w:tabs>
      <w:spacing w:after="0" w:line="240" w:lineRule="auto"/>
    </w:p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SimSun"/>
      <w:color w:val="595959"/>
      <w:spacing w:val="15"/>
      <w:sz w:val="28"/>
      <w:szCs w:val="28"/>
    </w:rPr>
  </w:style>
  <w:style w:type="paragraph" w:styleId="Title">
    <w:name w:val="Title"/>
    <w:basedOn w:val="Normal"/>
    <w:next w:val="Normal"/>
    <w:link w:val="TitleChar"/>
    <w:uiPriority w:val="10"/>
    <w:qFormat/>
    <w:pPr>
      <w:spacing w:after="80" w:line="240" w:lineRule="auto"/>
      <w:contextualSpacing/>
    </w:pPr>
    <w:rPr>
      <w:rFonts w:ascii="Aptos Display" w:eastAsia="SimSun" w:hAnsi="Aptos Display"/>
      <w:spacing w:val="-10"/>
      <w:kern w:val="28"/>
      <w:sz w:val="56"/>
      <w:szCs w:val="56"/>
    </w:rPr>
  </w:style>
  <w:style w:type="character" w:customStyle="1" w:styleId="Heading1Char">
    <w:name w:val="Heading 1 Char"/>
    <w:basedOn w:val="DefaultParagraphFont"/>
    <w:link w:val="Heading1"/>
    <w:uiPriority w:val="9"/>
    <w:qFormat/>
    <w:rPr>
      <w:rFonts w:ascii="Aptos Display" w:eastAsia="SimSun" w:hAnsi="Aptos Display" w:cs="SimSun"/>
      <w:color w:val="0F4761"/>
      <w:sz w:val="40"/>
      <w:szCs w:val="40"/>
    </w:rPr>
  </w:style>
  <w:style w:type="character" w:customStyle="1" w:styleId="Heading2Char">
    <w:name w:val="Heading 2 Char"/>
    <w:basedOn w:val="DefaultParagraphFont"/>
    <w:link w:val="Heading2"/>
    <w:uiPriority w:val="9"/>
    <w:qFormat/>
    <w:rPr>
      <w:rFonts w:ascii="Aptos Display" w:eastAsia="SimSun" w:hAnsi="Aptos Display" w:cs="SimSun"/>
      <w:color w:val="0F4761"/>
      <w:sz w:val="32"/>
      <w:szCs w:val="32"/>
    </w:rPr>
  </w:style>
  <w:style w:type="character" w:customStyle="1" w:styleId="Heading3Char">
    <w:name w:val="Heading 3 Char"/>
    <w:basedOn w:val="DefaultParagraphFont"/>
    <w:link w:val="Heading3"/>
    <w:uiPriority w:val="9"/>
    <w:qFormat/>
    <w:rPr>
      <w:rFonts w:eastAsia="SimSun" w:cs="SimSun"/>
      <w:color w:val="0F4761"/>
      <w:sz w:val="28"/>
      <w:szCs w:val="28"/>
    </w:rPr>
  </w:style>
  <w:style w:type="character" w:customStyle="1" w:styleId="Heading4Char">
    <w:name w:val="Heading 4 Char"/>
    <w:basedOn w:val="DefaultParagraphFont"/>
    <w:link w:val="Heading4"/>
    <w:uiPriority w:val="9"/>
    <w:qFormat/>
    <w:rPr>
      <w:rFonts w:eastAsia="SimSun" w:cs="SimSun"/>
      <w:i/>
      <w:iCs/>
      <w:color w:val="0F4761"/>
    </w:rPr>
  </w:style>
  <w:style w:type="character" w:customStyle="1" w:styleId="Heading5Char">
    <w:name w:val="Heading 5 Char"/>
    <w:basedOn w:val="DefaultParagraphFont"/>
    <w:link w:val="Heading5"/>
    <w:uiPriority w:val="9"/>
    <w:qFormat/>
    <w:rPr>
      <w:rFonts w:eastAsia="SimSun" w:cs="SimSun"/>
      <w:color w:val="0F4761"/>
    </w:rPr>
  </w:style>
  <w:style w:type="character" w:customStyle="1" w:styleId="Heading6Char">
    <w:name w:val="Heading 6 Char"/>
    <w:basedOn w:val="DefaultParagraphFont"/>
    <w:link w:val="Heading6"/>
    <w:uiPriority w:val="9"/>
    <w:qFormat/>
    <w:rPr>
      <w:rFonts w:eastAsia="SimSun" w:cs="SimSun"/>
      <w:i/>
      <w:iCs/>
      <w:color w:val="595959"/>
    </w:rPr>
  </w:style>
  <w:style w:type="character" w:customStyle="1" w:styleId="Heading7Char">
    <w:name w:val="Heading 7 Char"/>
    <w:basedOn w:val="DefaultParagraphFont"/>
    <w:link w:val="Heading7"/>
    <w:uiPriority w:val="9"/>
    <w:qFormat/>
    <w:rPr>
      <w:rFonts w:eastAsia="SimSun" w:cs="SimSun"/>
      <w:color w:val="595959"/>
    </w:rPr>
  </w:style>
  <w:style w:type="character" w:customStyle="1" w:styleId="Heading8Char">
    <w:name w:val="Heading 8 Char"/>
    <w:basedOn w:val="DefaultParagraphFont"/>
    <w:link w:val="Heading8"/>
    <w:uiPriority w:val="9"/>
    <w:qFormat/>
    <w:rPr>
      <w:rFonts w:eastAsia="SimSun" w:cs="SimSun"/>
      <w:i/>
      <w:iCs/>
      <w:color w:val="272727"/>
    </w:rPr>
  </w:style>
  <w:style w:type="character" w:customStyle="1" w:styleId="Heading9Char">
    <w:name w:val="Heading 9 Char"/>
    <w:basedOn w:val="DefaultParagraphFont"/>
    <w:link w:val="Heading9"/>
    <w:uiPriority w:val="9"/>
    <w:rPr>
      <w:rFonts w:eastAsia="SimSun" w:cs="SimSun"/>
      <w:color w:val="272727"/>
    </w:rPr>
  </w:style>
  <w:style w:type="character" w:customStyle="1" w:styleId="TitleChar">
    <w:name w:val="Title Char"/>
    <w:basedOn w:val="DefaultParagraphFont"/>
    <w:link w:val="Title"/>
    <w:uiPriority w:val="10"/>
    <w:rPr>
      <w:rFonts w:ascii="Aptos Display" w:eastAsia="SimSun" w:hAnsi="Aptos Display" w:cs="SimSun"/>
      <w:spacing w:val="-10"/>
      <w:kern w:val="28"/>
      <w:sz w:val="56"/>
      <w:szCs w:val="56"/>
    </w:rPr>
  </w:style>
  <w:style w:type="character" w:customStyle="1" w:styleId="SubtitleChar">
    <w:name w:val="Subtitle Char"/>
    <w:basedOn w:val="DefaultParagraphFont"/>
    <w:link w:val="Subtitle"/>
    <w:uiPriority w:val="11"/>
    <w:qFormat/>
    <w:rPr>
      <w:rFonts w:eastAsia="SimSun" w:cs="SimSun"/>
      <w:color w:val="595959"/>
      <w:spacing w:val="15"/>
      <w:sz w:val="28"/>
      <w:szCs w:val="28"/>
    </w:rPr>
  </w:style>
  <w:style w:type="paragraph" w:styleId="Quote">
    <w:name w:val="Quote"/>
    <w:basedOn w:val="Normal"/>
    <w:next w:val="Normal"/>
    <w:link w:val="QuoteChar"/>
    <w:uiPriority w:val="29"/>
    <w:qFormat/>
    <w:pPr>
      <w:spacing w:before="160"/>
      <w:jc w:val="center"/>
    </w:pPr>
    <w:rPr>
      <w:i/>
      <w:iCs/>
      <w:color w:val="404040"/>
    </w:rPr>
  </w:style>
  <w:style w:type="character" w:customStyle="1" w:styleId="QuoteChar">
    <w:name w:val="Quote Char"/>
    <w:basedOn w:val="DefaultParagraphFont"/>
    <w:link w:val="Quote"/>
    <w:uiPriority w:val="29"/>
    <w:qFormat/>
    <w:rPr>
      <w:i/>
      <w:iCs/>
      <w:color w:val="404040"/>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rPr>
  </w:style>
  <w:style w:type="paragraph" w:styleId="IntenseQuote">
    <w:name w:val="Intense Quote"/>
    <w:basedOn w:val="Normal"/>
    <w:next w:val="Normal"/>
    <w:link w:val="IntenseQuoteChar"/>
    <w:uiPriority w:val="30"/>
    <w:qFormat/>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basedOn w:val="DefaultParagraphFont"/>
    <w:link w:val="IntenseQuote"/>
    <w:uiPriority w:val="30"/>
    <w:qFormat/>
    <w:rPr>
      <w:i/>
      <w:iCs/>
      <w:color w:val="0F4761"/>
    </w:rPr>
  </w:style>
  <w:style w:type="character" w:customStyle="1" w:styleId="IntenseReference1">
    <w:name w:val="Intense Reference1"/>
    <w:basedOn w:val="DefaultParagraphFont"/>
    <w:uiPriority w:val="32"/>
    <w:qFormat/>
    <w:rPr>
      <w:b/>
      <w:bCs/>
      <w:smallCaps/>
      <w:color w:val="0F4761"/>
      <w:spacing w:val="5"/>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7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5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10.pn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7</Pages>
  <Words>1013</Words>
  <Characters>5779</Characters>
  <Application>Microsoft Office Word</Application>
  <DocSecurity>0</DocSecurity>
  <Lines>48</Lines>
  <Paragraphs>13</Paragraphs>
  <ScaleCrop>false</ScaleCrop>
  <Company/>
  <LinksUpToDate>false</LinksUpToDate>
  <CharactersWithSpaces>6779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Tejhashwini CB</dc:creator>
  <cp:lastModifiedBy>Sanjay Sundaram</cp:lastModifiedBy>
  <cp:revision>19</cp:revision>
  <dcterms:created xsi:type="dcterms:W3CDTF">2025-09-09T12:14:00Z</dcterms:created>
  <dcterms:modified xsi:type="dcterms:W3CDTF">2025-09-15T19:30:00Z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3BE3DFE432474036ADC0A7515A8B3734_13</vt:lpwstr>
  </property>
  <property fmtid="{D5CDD505-2E9C-101B-9397-08002B2CF9AE}" pid="3" name="KSOProductBuildVer">
    <vt:lpwstr>1033-12.2.0.22549</vt:lpwstr>
  </property>
</Properties>
</file>